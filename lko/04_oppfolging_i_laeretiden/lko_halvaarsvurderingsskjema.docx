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336" w:rsidRPr="009F4DF6" w:rsidRDefault="0015267A" w:rsidP="00E67336">
      <w:pPr>
        <w:pStyle w:val="Overskrift1"/>
        <w:jc w:val="both"/>
        <w:rPr>
          <w:rFonts w:ascii="Arial Black" w:hAnsi="Arial Black" w:cs="Arial Black"/>
          <w:noProof/>
          <w:color w:val="262626" w:themeColor="text1" w:themeTint="D9"/>
          <w:lang w:val="nb-NO"/>
        </w:rPr>
      </w:pPr>
      <w:r w:rsidRPr="009F4DF6">
        <w:rPr>
          <w:rFonts w:ascii="Arial Black" w:hAnsi="Arial Black" w:cs="Arial Black"/>
          <w:noProof/>
          <w:color w:val="262626" w:themeColor="text1" w:themeTint="D9"/>
          <w:lang w:val="nb-NO"/>
        </w:rPr>
        <w:t xml:space="preserve"> </w:t>
      </w:r>
    </w:p>
    <w:p w:rsidR="007229D0" w:rsidRPr="009F4DF6" w:rsidRDefault="0020626E" w:rsidP="00524F11">
      <w:pPr>
        <w:pStyle w:val="Overskrift1"/>
        <w:ind w:left="340"/>
        <w:rPr>
          <w:rFonts w:cs="Tahoma"/>
          <w:noProof/>
          <w:color w:val="262626" w:themeColor="text1" w:themeTint="D9"/>
          <w:lang w:val="nb-NO"/>
        </w:rPr>
      </w:pPr>
      <w:r w:rsidRPr="009F4DF6">
        <w:rPr>
          <w:rFonts w:cs="Tahoma"/>
          <w:color w:val="262626" w:themeColor="text1" w:themeTint="D9"/>
          <w:lang w:val="nb-NO"/>
        </w:rPr>
        <w:t>HALVÅRSVURDERING NR.: ____</w:t>
      </w:r>
      <w:r w:rsidR="00524F11" w:rsidRPr="009F4DF6">
        <w:rPr>
          <w:rFonts w:cs="Tahoma"/>
          <w:color w:val="262626" w:themeColor="text1" w:themeTint="D9"/>
          <w:lang w:val="nb-NO"/>
        </w:rPr>
        <w:t>__</w:t>
      </w:r>
      <w:r w:rsidR="00B73C0B" w:rsidRPr="009F4DF6">
        <w:rPr>
          <w:rFonts w:cs="Tahoma"/>
          <w:color w:val="262626" w:themeColor="text1" w:themeTint="D9"/>
          <w:lang w:val="nb-NO"/>
        </w:rPr>
        <w:t>_</w:t>
      </w:r>
      <w:r w:rsidRPr="009F4DF6">
        <w:rPr>
          <w:rFonts w:cs="Tahoma"/>
          <w:color w:val="262626" w:themeColor="text1" w:themeTint="D9"/>
          <w:lang w:val="nb-NO"/>
        </w:rPr>
        <w:t xml:space="preserve"> Dato: </w:t>
      </w:r>
      <w:r w:rsidR="00B73C0B" w:rsidRPr="009F4DF6">
        <w:rPr>
          <w:rFonts w:cs="Tahoma"/>
          <w:color w:val="262626" w:themeColor="text1" w:themeTint="D9"/>
          <w:lang w:val="nb-NO"/>
        </w:rPr>
        <w:t>_______</w:t>
      </w:r>
    </w:p>
    <w:p w:rsidR="00CF21C5" w:rsidRPr="009F4DF6" w:rsidRDefault="00CF21C5" w:rsidP="005658B3">
      <w:pPr>
        <w:tabs>
          <w:tab w:val="left" w:pos="1942"/>
        </w:tabs>
        <w:jc w:val="right"/>
        <w:rPr>
          <w:rFonts w:cs="Tahoma"/>
          <w:color w:val="262626" w:themeColor="text1" w:themeTint="D9"/>
          <w:lang w:val="nb-NO"/>
        </w:rPr>
      </w:pPr>
    </w:p>
    <w:p w:rsidR="00524F11" w:rsidRPr="009F4DF6" w:rsidRDefault="0020626E" w:rsidP="00524F11">
      <w:pPr>
        <w:ind w:left="340" w:right="340"/>
        <w:rPr>
          <w:rFonts w:cs="Tahoma"/>
          <w:color w:val="262626" w:themeColor="text1" w:themeTint="D9"/>
          <w:lang w:val="nb-NO"/>
        </w:rPr>
      </w:pPr>
      <w:r w:rsidRPr="009F4DF6">
        <w:rPr>
          <w:rFonts w:cs="Tahoma"/>
          <w:color w:val="262626" w:themeColor="text1" w:themeTint="D9"/>
          <w:lang w:val="nb-NO"/>
        </w:rPr>
        <w:t>Forskrift til Opplæringslovens</w:t>
      </w:r>
      <w:proofErr w:type="gramStart"/>
      <w:r w:rsidRPr="009F4DF6">
        <w:rPr>
          <w:rFonts w:cs="Tahoma"/>
          <w:color w:val="262626" w:themeColor="text1" w:themeTint="D9"/>
          <w:lang w:val="nb-NO"/>
        </w:rPr>
        <w:t xml:space="preserve"> §3</w:t>
      </w:r>
      <w:proofErr w:type="gramEnd"/>
      <w:r w:rsidRPr="009F4DF6">
        <w:rPr>
          <w:rFonts w:cs="Tahoma"/>
          <w:color w:val="262626" w:themeColor="text1" w:themeTint="D9"/>
          <w:lang w:val="nb-NO"/>
        </w:rPr>
        <w:t xml:space="preserve">-14 slår fast at lærekandidaten skal vurderes hvert halvår. Hensikten med vurderingen er å rettlede og motivere lærekandidaten til en tilfredsstillende utvikling i forhold til kompetansemålene i læreplanen for faget. Både personlig og faglig utvikling skal vurderes. Kryss av for hvert av momentene, og sett den skriftlige vurderingen inn i vurderingsfeltet. </w:t>
      </w:r>
    </w:p>
    <w:p w:rsidR="0020626E" w:rsidRPr="009F4DF6" w:rsidRDefault="0020626E" w:rsidP="00524F11">
      <w:pPr>
        <w:ind w:left="340" w:right="340"/>
        <w:rPr>
          <w:rFonts w:cs="Tahoma"/>
          <w:color w:val="262626" w:themeColor="text1" w:themeTint="D9"/>
          <w:lang w:val="nb-NO"/>
        </w:rPr>
      </w:pPr>
      <w:r w:rsidRPr="009F4DF6">
        <w:rPr>
          <w:rFonts w:cs="Tahoma"/>
          <w:color w:val="262626" w:themeColor="text1" w:themeTint="D9"/>
          <w:lang w:val="nb-NO"/>
        </w:rPr>
        <w:t xml:space="preserve">Det er viktig at vurderingen gjennomføres i dialog med lærekandidaten, faglig leder og </w:t>
      </w:r>
      <w:proofErr w:type="spellStart"/>
      <w:r w:rsidRPr="009F4DF6">
        <w:rPr>
          <w:rFonts w:cs="Tahoma"/>
          <w:color w:val="262626" w:themeColor="text1" w:themeTint="D9"/>
          <w:lang w:val="nb-NO"/>
        </w:rPr>
        <w:t>OKvta</w:t>
      </w:r>
      <w:proofErr w:type="spellEnd"/>
      <w:r w:rsidRPr="009F4DF6">
        <w:rPr>
          <w:rFonts w:cs="Tahoma"/>
          <w:color w:val="262626" w:themeColor="text1" w:themeTint="D9"/>
          <w:lang w:val="nb-NO"/>
        </w:rPr>
        <w:t xml:space="preserve">.  </w:t>
      </w:r>
    </w:p>
    <w:p w:rsidR="0020626E" w:rsidRPr="009F4DF6" w:rsidRDefault="0020626E" w:rsidP="002A733C">
      <w:pPr>
        <w:rPr>
          <w:rFonts w:cs="Tahoma"/>
          <w:color w:val="262626" w:themeColor="text1" w:themeTint="D9"/>
          <w:lang w:val="nb-NO"/>
        </w:rPr>
      </w:pPr>
    </w:p>
    <w:p w:rsidR="00524F11" w:rsidRPr="009F4DF6" w:rsidRDefault="00524F11" w:rsidP="002A733C">
      <w:pPr>
        <w:rPr>
          <w:rFonts w:cs="Tahoma"/>
          <w:color w:val="262626" w:themeColor="text1" w:themeTint="D9"/>
          <w:lang w:val="nb-NO"/>
        </w:rPr>
      </w:pPr>
    </w:p>
    <w:tbl>
      <w:tblPr>
        <w:tblW w:w="10490" w:type="dxa"/>
        <w:jc w:val="center"/>
        <w:tblLayout w:type="fixed"/>
        <w:tblCellMar>
          <w:top w:w="14" w:type="dxa"/>
          <w:left w:w="86" w:type="dxa"/>
          <w:bottom w:w="14" w:type="dxa"/>
          <w:right w:w="86" w:type="dxa"/>
        </w:tblCellMar>
        <w:tblLook w:val="0000" w:firstRow="0" w:lastRow="0" w:firstColumn="0" w:lastColumn="0" w:noHBand="0" w:noVBand="0"/>
      </w:tblPr>
      <w:tblGrid>
        <w:gridCol w:w="5244"/>
        <w:gridCol w:w="5246"/>
      </w:tblGrid>
      <w:tr w:rsidR="009F4DF6" w:rsidRPr="009F4DF6" w:rsidTr="00826355">
        <w:trPr>
          <w:trHeight w:hRule="exact" w:val="288"/>
          <w:jc w:val="center"/>
        </w:trPr>
        <w:tc>
          <w:tcPr>
            <w:tcW w:w="1008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</w:tcPr>
          <w:p w:rsidR="002A56BC" w:rsidRPr="009F4DF6" w:rsidRDefault="0028136E" w:rsidP="0028136E">
            <w:pPr>
              <w:pStyle w:val="Overskrift2"/>
              <w:spacing w:line="360" w:lineRule="auto"/>
              <w:rPr>
                <w:rFonts w:cs="Tahoma"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>KONTAKTINFO</w:t>
            </w:r>
          </w:p>
        </w:tc>
      </w:tr>
      <w:tr w:rsidR="009F4DF6" w:rsidRPr="009F4DF6" w:rsidTr="00826355">
        <w:trPr>
          <w:jc w:val="center"/>
        </w:trPr>
        <w:tc>
          <w:tcPr>
            <w:tcW w:w="50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</w:tcPr>
          <w:p w:rsidR="00BD2CD4" w:rsidRPr="009F4DF6" w:rsidRDefault="00D47B2B" w:rsidP="002813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Navn: </w:t>
            </w:r>
          </w:p>
          <w:p w:rsidR="00BD2CD4" w:rsidRPr="009F4DF6" w:rsidRDefault="00BD2CD4" w:rsidP="002813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  <w:tc>
          <w:tcPr>
            <w:tcW w:w="50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</w:tcPr>
          <w:p w:rsidR="00BD2CD4" w:rsidRPr="009F4DF6" w:rsidRDefault="0020626E" w:rsidP="002062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>Lærefag:</w:t>
            </w:r>
          </w:p>
          <w:p w:rsidR="00146FD1" w:rsidRPr="009F4DF6" w:rsidRDefault="00146FD1" w:rsidP="002062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826355">
        <w:trPr>
          <w:jc w:val="center"/>
        </w:trPr>
        <w:tc>
          <w:tcPr>
            <w:tcW w:w="50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</w:tcPr>
          <w:p w:rsidR="002A56BC" w:rsidRPr="009F4DF6" w:rsidRDefault="0020626E" w:rsidP="002813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>Bedrift:</w:t>
            </w:r>
          </w:p>
          <w:p w:rsidR="0020626E" w:rsidRPr="009F4DF6" w:rsidRDefault="0020626E" w:rsidP="002813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  <w:tc>
          <w:tcPr>
            <w:tcW w:w="50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</w:tcPr>
          <w:p w:rsidR="00BD2CD4" w:rsidRPr="009F4DF6" w:rsidRDefault="0020626E" w:rsidP="002813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Faglig leder: </w:t>
            </w:r>
          </w:p>
          <w:p w:rsidR="00146FD1" w:rsidRPr="009F4DF6" w:rsidRDefault="00146FD1" w:rsidP="0028136E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</w:tbl>
    <w:p w:rsidR="00A76FD9" w:rsidRPr="009F4DF6" w:rsidRDefault="00A76FD9">
      <w:pPr>
        <w:rPr>
          <w:rFonts w:cs="Tahoma"/>
          <w:color w:val="262626" w:themeColor="text1" w:themeTint="D9"/>
          <w:lang w:val="nb-NO"/>
        </w:rPr>
      </w:pPr>
    </w:p>
    <w:p w:rsidR="00524F11" w:rsidRPr="009F4DF6" w:rsidRDefault="00524F11">
      <w:pPr>
        <w:rPr>
          <w:rFonts w:cs="Tahoma"/>
          <w:color w:val="262626" w:themeColor="text1" w:themeTint="D9"/>
          <w:lang w:val="nb-NO"/>
        </w:rPr>
      </w:pPr>
    </w:p>
    <w:p w:rsidR="009F64C7" w:rsidRPr="009F4DF6" w:rsidRDefault="009F64C7">
      <w:pPr>
        <w:rPr>
          <w:rFonts w:cs="Tahoma"/>
          <w:color w:val="262626" w:themeColor="text1" w:themeTint="D9"/>
          <w:lang w:val="nb-NO"/>
        </w:rPr>
      </w:pPr>
    </w:p>
    <w:tbl>
      <w:tblPr>
        <w:tblW w:w="10490" w:type="dxa"/>
        <w:jc w:val="center"/>
        <w:tblLayout w:type="fixed"/>
        <w:tblCellMar>
          <w:top w:w="14" w:type="dxa"/>
          <w:left w:w="86" w:type="dxa"/>
          <w:bottom w:w="14" w:type="dxa"/>
          <w:right w:w="86" w:type="dxa"/>
        </w:tblCellMar>
        <w:tblLook w:val="0000" w:firstRow="0" w:lastRow="0" w:firstColumn="0" w:lastColumn="0" w:noHBand="0" w:noVBand="0"/>
      </w:tblPr>
      <w:tblGrid>
        <w:gridCol w:w="5244"/>
        <w:gridCol w:w="5246"/>
      </w:tblGrid>
      <w:tr w:rsidR="009F4DF6" w:rsidRPr="009F4DF6" w:rsidTr="00826355">
        <w:trPr>
          <w:trHeight w:hRule="exact" w:val="288"/>
          <w:jc w:val="center"/>
        </w:trPr>
        <w:tc>
          <w:tcPr>
            <w:tcW w:w="50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bottom"/>
          </w:tcPr>
          <w:p w:rsidR="00A76FD9" w:rsidRPr="009F4DF6" w:rsidRDefault="0020626E" w:rsidP="00A76FD9">
            <w:pPr>
              <w:pStyle w:val="Overskrift2"/>
              <w:spacing w:line="360" w:lineRule="auto"/>
              <w:rPr>
                <w:rFonts w:cs="Tahoma"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>Læretid</w:t>
            </w:r>
            <w:r w:rsidR="00A76FD9"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 </w:t>
            </w:r>
          </w:p>
        </w:tc>
        <w:tc>
          <w:tcPr>
            <w:tcW w:w="50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bottom"/>
          </w:tcPr>
          <w:p w:rsidR="00A76FD9" w:rsidRPr="009F4DF6" w:rsidRDefault="00A76FD9" w:rsidP="00A76FD9">
            <w:pPr>
              <w:pStyle w:val="Overskrift2"/>
              <w:spacing w:line="360" w:lineRule="auto"/>
              <w:rPr>
                <w:rFonts w:cs="Tahoma"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>Fravær</w:t>
            </w:r>
          </w:p>
        </w:tc>
      </w:tr>
      <w:tr w:rsidR="00A76FD9" w:rsidRPr="009F4DF6" w:rsidTr="00826355">
        <w:trPr>
          <w:trHeight w:val="411"/>
          <w:jc w:val="center"/>
        </w:trPr>
        <w:tc>
          <w:tcPr>
            <w:tcW w:w="50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bottom"/>
          </w:tcPr>
          <w:p w:rsidR="002E56BA" w:rsidRPr="009F4DF6" w:rsidRDefault="00146FD1" w:rsidP="00A76FD9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Startdato: </w:t>
            </w:r>
          </w:p>
          <w:p w:rsidR="002E56BA" w:rsidRPr="009F4DF6" w:rsidRDefault="00A76FD9" w:rsidP="00A76FD9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>Sluttdato:</w:t>
            </w:r>
            <w:r w:rsidR="00BD2CD4"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 </w:t>
            </w:r>
          </w:p>
        </w:tc>
        <w:tc>
          <w:tcPr>
            <w:tcW w:w="50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bottom"/>
          </w:tcPr>
          <w:p w:rsidR="002E56BA" w:rsidRPr="009F4DF6" w:rsidRDefault="00A76FD9" w:rsidP="00A76FD9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Antall dager: </w:t>
            </w:r>
          </w:p>
          <w:p w:rsidR="002E56BA" w:rsidRPr="009F4DF6" w:rsidRDefault="00A76FD9" w:rsidP="00A76FD9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Antall timer: </w:t>
            </w:r>
          </w:p>
        </w:tc>
      </w:tr>
    </w:tbl>
    <w:p w:rsidR="00A76FD9" w:rsidRPr="009F4DF6" w:rsidRDefault="00A76FD9">
      <w:pPr>
        <w:rPr>
          <w:rFonts w:cs="Tahoma"/>
          <w:color w:val="262626" w:themeColor="text1" w:themeTint="D9"/>
        </w:rPr>
      </w:pPr>
    </w:p>
    <w:p w:rsidR="00524F11" w:rsidRPr="009F4DF6" w:rsidRDefault="00524F11">
      <w:pPr>
        <w:rPr>
          <w:rFonts w:cs="Tahoma"/>
          <w:color w:val="262626" w:themeColor="text1" w:themeTint="D9"/>
        </w:rPr>
      </w:pPr>
    </w:p>
    <w:p w:rsidR="00524F11" w:rsidRPr="009F4DF6" w:rsidRDefault="00524F11">
      <w:pPr>
        <w:rPr>
          <w:rFonts w:cs="Tahoma"/>
          <w:color w:val="262626" w:themeColor="text1" w:themeTint="D9"/>
        </w:rPr>
      </w:pPr>
    </w:p>
    <w:tbl>
      <w:tblPr>
        <w:tblW w:w="10490" w:type="dxa"/>
        <w:jc w:val="center"/>
        <w:tblLayout w:type="fixed"/>
        <w:tblCellMar>
          <w:top w:w="14" w:type="dxa"/>
          <w:left w:w="86" w:type="dxa"/>
          <w:bottom w:w="14" w:type="dxa"/>
          <w:right w:w="86" w:type="dxa"/>
        </w:tblCellMar>
        <w:tblLook w:val="0000" w:firstRow="0" w:lastRow="0" w:firstColumn="0" w:lastColumn="0" w:noHBand="0" w:noVBand="0"/>
      </w:tblPr>
      <w:tblGrid>
        <w:gridCol w:w="10490"/>
      </w:tblGrid>
      <w:tr w:rsidR="009F4DF6" w:rsidRPr="009F4DF6" w:rsidTr="003634DB">
        <w:trPr>
          <w:trHeight w:hRule="exact" w:val="288"/>
          <w:jc w:val="center"/>
        </w:trPr>
        <w:tc>
          <w:tcPr>
            <w:tcW w:w="1049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bottom"/>
          </w:tcPr>
          <w:p w:rsidR="00524F11" w:rsidRPr="009F4DF6" w:rsidRDefault="00524F11" w:rsidP="000F08C6">
            <w:pPr>
              <w:pStyle w:val="Overskrift2"/>
              <w:spacing w:line="360" w:lineRule="auto"/>
              <w:rPr>
                <w:rFonts w:cs="Tahoma"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Beskrivelse av arbeidsoppgavene: </w:t>
            </w: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color w:val="262626" w:themeColor="text1" w:themeTint="D9"/>
                <w:sz w:val="22"/>
                <w:lang w:val="nb-NO"/>
              </w:rPr>
              <w:t xml:space="preserve"> </w:t>
            </w: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  <w:tr w:rsidR="00524F11" w:rsidRPr="009F4DF6" w:rsidTr="00146FD1">
        <w:trPr>
          <w:trHeight w:val="411"/>
          <w:jc w:val="center"/>
        </w:trPr>
        <w:tc>
          <w:tcPr>
            <w:tcW w:w="10490" w:type="dxa"/>
            <w:tcBorders>
              <w:top w:val="single" w:sz="4" w:space="0" w:color="C0C0C0"/>
              <w:bottom w:val="single" w:sz="4" w:space="0" w:color="C0C0C0"/>
            </w:tcBorders>
            <w:vAlign w:val="bottom"/>
          </w:tcPr>
          <w:p w:rsidR="00524F11" w:rsidRPr="009F4DF6" w:rsidRDefault="00524F11" w:rsidP="00146FD1">
            <w:pPr>
              <w:spacing w:line="360" w:lineRule="auto"/>
              <w:rPr>
                <w:rFonts w:cs="Tahoma"/>
                <w:color w:val="262626" w:themeColor="text1" w:themeTint="D9"/>
                <w:sz w:val="22"/>
                <w:lang w:val="nb-NO"/>
              </w:rPr>
            </w:pPr>
          </w:p>
        </w:tc>
      </w:tr>
    </w:tbl>
    <w:p w:rsidR="005658B3" w:rsidRDefault="005658B3">
      <w:pPr>
        <w:rPr>
          <w:rFonts w:cs="Tahoma"/>
          <w:color w:val="262626" w:themeColor="text1" w:themeTint="D9"/>
        </w:rPr>
      </w:pPr>
    </w:p>
    <w:p w:rsidR="005658B3" w:rsidRDefault="005658B3">
      <w:r>
        <w:br w:type="page"/>
      </w:r>
    </w:p>
    <w:p w:rsidR="005658B3" w:rsidRPr="005658B3" w:rsidRDefault="005658B3"/>
    <w:p w:rsidR="00524F11" w:rsidRPr="009F4DF6" w:rsidRDefault="00524F11">
      <w:pPr>
        <w:rPr>
          <w:rFonts w:cs="Tahoma"/>
          <w:color w:val="262626" w:themeColor="text1" w:themeTint="D9"/>
        </w:rPr>
      </w:pPr>
    </w:p>
    <w:tbl>
      <w:tblPr>
        <w:tblW w:w="10490" w:type="dxa"/>
        <w:jc w:val="center"/>
        <w:tblCellMar>
          <w:top w:w="14" w:type="dxa"/>
          <w:left w:w="86" w:type="dxa"/>
          <w:bottom w:w="14" w:type="dxa"/>
          <w:right w:w="86" w:type="dxa"/>
        </w:tblCellMar>
        <w:tblLook w:val="0020" w:firstRow="1" w:lastRow="0" w:firstColumn="0" w:lastColumn="0" w:noHBand="0" w:noVBand="0"/>
      </w:tblPr>
      <w:tblGrid>
        <w:gridCol w:w="4381"/>
        <w:gridCol w:w="1955"/>
        <w:gridCol w:w="2077"/>
        <w:gridCol w:w="2077"/>
      </w:tblGrid>
      <w:tr w:rsidR="009F4DF6" w:rsidRPr="009F4DF6" w:rsidTr="00583875">
        <w:trPr>
          <w:trHeight w:val="567"/>
          <w:tblHeader/>
          <w:jc w:val="center"/>
        </w:trPr>
        <w:tc>
          <w:tcPr>
            <w:tcW w:w="2088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BFBFBF" w:themeFill="background1" w:themeFillShade="BF"/>
            <w:vAlign w:val="center"/>
          </w:tcPr>
          <w:p w:rsidR="00F76F2E" w:rsidRPr="009F4DF6" w:rsidRDefault="00F76F2E" w:rsidP="007229D0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Måloppnåelse: </w:t>
            </w:r>
          </w:p>
        </w:tc>
        <w:tc>
          <w:tcPr>
            <w:tcW w:w="932" w:type="pct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BFBFBF" w:themeFill="background1" w:themeFillShade="BF"/>
            <w:vAlign w:val="center"/>
          </w:tcPr>
          <w:p w:rsidR="00F76F2E" w:rsidRPr="009F4DF6" w:rsidRDefault="00F76F2E" w:rsidP="00624349">
            <w:pPr>
              <w:pStyle w:val="Centered"/>
              <w:rPr>
                <w:rFonts w:cs="Tahoma"/>
                <w:b/>
                <w:color w:val="262626" w:themeColor="text1" w:themeTint="D9"/>
                <w:sz w:val="20"/>
                <w:szCs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0"/>
                <w:szCs w:val="22"/>
                <w:lang w:val="nb-NO"/>
              </w:rPr>
              <w:t>Lav</w:t>
            </w:r>
          </w:p>
        </w:tc>
        <w:tc>
          <w:tcPr>
            <w:tcW w:w="990" w:type="pct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BFBFBF" w:themeFill="background1" w:themeFillShade="BF"/>
            <w:vAlign w:val="center"/>
          </w:tcPr>
          <w:p w:rsidR="00F76F2E" w:rsidRPr="009F4DF6" w:rsidRDefault="00F76F2E" w:rsidP="00624349">
            <w:pPr>
              <w:pStyle w:val="Centered"/>
              <w:rPr>
                <w:rFonts w:cs="Tahoma"/>
                <w:b/>
                <w:color w:val="262626" w:themeColor="text1" w:themeTint="D9"/>
                <w:sz w:val="22"/>
                <w:szCs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0"/>
                <w:szCs w:val="22"/>
                <w:lang w:val="nb-NO"/>
              </w:rPr>
              <w:t>Middels</w:t>
            </w:r>
          </w:p>
        </w:tc>
        <w:tc>
          <w:tcPr>
            <w:tcW w:w="990" w:type="pct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BFBFBF" w:themeFill="background1" w:themeFillShade="BF"/>
            <w:vAlign w:val="center"/>
          </w:tcPr>
          <w:p w:rsidR="00F76F2E" w:rsidRPr="009F4DF6" w:rsidRDefault="00F76F2E" w:rsidP="00624349">
            <w:pPr>
              <w:pStyle w:val="Centered"/>
              <w:rPr>
                <w:rFonts w:cs="Tahoma"/>
                <w:b/>
                <w:color w:val="262626" w:themeColor="text1" w:themeTint="D9"/>
                <w:sz w:val="20"/>
                <w:szCs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0"/>
                <w:szCs w:val="22"/>
                <w:lang w:val="nb-NO"/>
              </w:rPr>
              <w:t>Høy</w:t>
            </w:r>
          </w:p>
        </w:tc>
      </w:tr>
      <w:tr w:rsidR="009F4DF6" w:rsidRPr="009F4DF6" w:rsidTr="00146FD1">
        <w:trPr>
          <w:trHeight w:val="427"/>
          <w:jc w:val="center"/>
        </w:trPr>
        <w:tc>
          <w:tcPr>
            <w:tcW w:w="2088" w:type="pct"/>
            <w:tcBorders>
              <w:top w:val="single" w:sz="4" w:space="0" w:color="C0C0C0"/>
              <w:left w:val="single" w:sz="4" w:space="0" w:color="C0C0C0"/>
              <w:bottom w:val="single" w:sz="4" w:space="0" w:color="BFBFBF" w:themeColor="background1" w:themeShade="BF"/>
            </w:tcBorders>
            <w:vAlign w:val="center"/>
          </w:tcPr>
          <w:p w:rsidR="00D75B66" w:rsidRPr="009F4DF6" w:rsidRDefault="00D75B66" w:rsidP="00BD2CD4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MOTIVASJON</w:t>
            </w:r>
          </w:p>
        </w:tc>
        <w:tc>
          <w:tcPr>
            <w:tcW w:w="2912" w:type="pct"/>
            <w:gridSpan w:val="3"/>
            <w:tcBorders>
              <w:top w:val="single" w:sz="4" w:space="0" w:color="C0C0C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:rsidR="00D75B66" w:rsidRPr="009F4DF6" w:rsidRDefault="00F76F2E" w:rsidP="00BD2CD4">
            <w:pPr>
              <w:pStyle w:val="Centered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54FDEC97" wp14:editId="2C6A3B44">
                      <wp:simplePos x="0" y="0"/>
                      <wp:positionH relativeFrom="column">
                        <wp:posOffset>124460</wp:posOffset>
                      </wp:positionH>
                      <wp:positionV relativeFrom="paragraph">
                        <wp:posOffset>109855</wp:posOffset>
                      </wp:positionV>
                      <wp:extent cx="3600450" cy="19050"/>
                      <wp:effectExtent l="57150" t="57150" r="76200" b="76200"/>
                      <wp:wrapNone/>
                      <wp:docPr id="5" name="Rett pi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26C89A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Rett pil 5" o:spid="_x0000_s1026" type="#_x0000_t32" style="position:absolute;margin-left:9.8pt;margin-top:8.65pt;width:283.5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9F4DF6" w:rsidRPr="005658B3" w:rsidTr="00146FD1">
        <w:trPr>
          <w:trHeight w:val="2552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9D1A91" w:rsidRPr="009F4DF6" w:rsidRDefault="00AC00EF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Kommentarer</w:t>
            </w:r>
            <w:r w:rsidR="009D1A91"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:</w:t>
            </w: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 </w:t>
            </w:r>
          </w:p>
          <w:p w:rsidR="00AC00EF" w:rsidRPr="009F4DF6" w:rsidRDefault="00E546D2" w:rsidP="00146FD1">
            <w:pPr>
              <w:pStyle w:val="Centered"/>
              <w:jc w:val="left"/>
              <w:rPr>
                <w:rFonts w:cs="Tahoma"/>
                <w:i/>
                <w:color w:val="262626" w:themeColor="text1" w:themeTint="D9"/>
                <w:sz w:val="20"/>
                <w:lang w:val="nb-NO"/>
              </w:rPr>
            </w:pP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 xml:space="preserve">Motivasjon knyttet til lærefaget, positiv innstilling, </w:t>
            </w:r>
            <w:r w:rsidR="00E502C5"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 xml:space="preserve">viser interesse, tar </w:t>
            </w: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>initiativ</w:t>
            </w:r>
            <w:r w:rsidR="002A56BC"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 xml:space="preserve"> </w:t>
            </w:r>
          </w:p>
          <w:p w:rsidR="00AC00EF" w:rsidRPr="009F4DF6" w:rsidRDefault="00AC00EF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5658B3" w:rsidTr="00146FD1">
        <w:trPr>
          <w:trHeight w:val="425"/>
          <w:jc w:val="center"/>
        </w:trPr>
        <w:tc>
          <w:tcPr>
            <w:tcW w:w="2088" w:type="pct"/>
            <w:tcBorders>
              <w:left w:val="single" w:sz="4" w:space="0" w:color="C0C0C0"/>
              <w:bottom w:val="single" w:sz="4" w:space="0" w:color="C0C0C0"/>
            </w:tcBorders>
            <w:vAlign w:val="center"/>
          </w:tcPr>
          <w:p w:rsidR="00F76F2E" w:rsidRPr="009F4DF6" w:rsidRDefault="00146FD1" w:rsidP="00583875">
            <w:pPr>
              <w:pStyle w:val="Centered"/>
              <w:jc w:val="left"/>
              <w:rPr>
                <w:rFonts w:cs="Tahoma"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TRIVSEL</w:t>
            </w:r>
            <w:r w:rsidRPr="009F4DF6">
              <w:rPr>
                <w:rFonts w:cs="Tahoma"/>
                <w:color w:val="262626" w:themeColor="text1" w:themeTint="D9"/>
                <w:lang w:val="nb-NO"/>
              </w:rPr>
              <w:t xml:space="preserve"> (</w:t>
            </w:r>
            <w:r w:rsidR="00583875" w:rsidRPr="009F4DF6">
              <w:rPr>
                <w:rFonts w:cs="Tahoma"/>
                <w:color w:val="262626" w:themeColor="text1" w:themeTint="D9"/>
                <w:lang w:val="nb-NO"/>
              </w:rPr>
              <w:t>lærekandidatens vurdering av egen trivsel)</w:t>
            </w:r>
          </w:p>
        </w:tc>
        <w:tc>
          <w:tcPr>
            <w:tcW w:w="2912" w:type="pct"/>
            <w:gridSpan w:val="3"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F76F2E" w:rsidRPr="009F4DF6" w:rsidRDefault="00F76F2E" w:rsidP="0020626E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02707473" wp14:editId="2F3023F7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124460</wp:posOffset>
                      </wp:positionV>
                      <wp:extent cx="3600450" cy="19050"/>
                      <wp:effectExtent l="57150" t="57150" r="76200" b="76200"/>
                      <wp:wrapNone/>
                      <wp:docPr id="8" name="Rett pi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10A32FE8" id="Rett pil 8" o:spid="_x0000_s1026" type="#_x0000_t32" style="position:absolute;margin-left:9.6pt;margin-top:9.8pt;width:283.5pt;height:1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  <w:r w:rsidR="000556D0" w:rsidRPr="009F4DF6">
              <w:rPr>
                <w:rFonts w:cs="Tahoma"/>
                <w:b/>
                <w:color w:val="262626" w:themeColor="text1" w:themeTint="D9"/>
                <w:lang w:val="nb-NO"/>
              </w:rPr>
              <w:t xml:space="preserve"> </w:t>
            </w:r>
          </w:p>
        </w:tc>
      </w:tr>
      <w:tr w:rsidR="009F4DF6" w:rsidRPr="009F4DF6" w:rsidTr="00146FD1">
        <w:trPr>
          <w:trHeight w:val="1134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CB7F7D" w:rsidRPr="009F4DF6" w:rsidRDefault="00CB7F7D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5658B3" w:rsidTr="00146FD1">
        <w:trPr>
          <w:trHeight w:val="425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color w:val="262626" w:themeColor="text1" w:themeTint="D9"/>
                <w:sz w:val="14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4E07972" wp14:editId="129FFC88">
                      <wp:simplePos x="0" y="0"/>
                      <wp:positionH relativeFrom="column">
                        <wp:posOffset>2908935</wp:posOffset>
                      </wp:positionH>
                      <wp:positionV relativeFrom="paragraph">
                        <wp:posOffset>53975</wp:posOffset>
                      </wp:positionV>
                      <wp:extent cx="3600450" cy="19050"/>
                      <wp:effectExtent l="57150" t="57150" r="76200" b="76200"/>
                      <wp:wrapNone/>
                      <wp:docPr id="2" name="Rett pi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6D973731" id="Rett pil 2" o:spid="_x0000_s1026" type="#_x0000_t32" style="position:absolute;margin-left:229.05pt;margin-top:4.25pt;width:283.5pt;height:1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TRIVSEL</w:t>
            </w:r>
            <w:r w:rsidRPr="009F4DF6">
              <w:rPr>
                <w:rFonts w:cs="Tahoma"/>
                <w:color w:val="262626" w:themeColor="text1" w:themeTint="D9"/>
                <w:lang w:val="nb-NO"/>
              </w:rPr>
              <w:t xml:space="preserve"> </w:t>
            </w:r>
            <w:r w:rsidRPr="009F4DF6">
              <w:rPr>
                <w:rFonts w:cs="Tahoma"/>
                <w:color w:val="262626" w:themeColor="text1" w:themeTint="D9"/>
                <w:sz w:val="14"/>
                <w:lang w:val="nb-NO"/>
              </w:rPr>
              <w:t xml:space="preserve">(faglig leders vurdering av </w:t>
            </w:r>
            <w:r w:rsidR="00146FD1" w:rsidRPr="009F4DF6">
              <w:rPr>
                <w:rFonts w:cs="Tahoma"/>
                <w:color w:val="262626" w:themeColor="text1" w:themeTint="D9"/>
                <w:sz w:val="14"/>
                <w:lang w:val="nb-NO"/>
              </w:rPr>
              <w:t xml:space="preserve">lærekandidatens </w:t>
            </w:r>
            <w:r w:rsidRPr="009F4DF6">
              <w:rPr>
                <w:rFonts w:cs="Tahoma"/>
                <w:color w:val="262626" w:themeColor="text1" w:themeTint="D9"/>
                <w:sz w:val="14"/>
                <w:lang w:val="nb-NO"/>
              </w:rPr>
              <w:t>trivsel)</w:t>
            </w:r>
          </w:p>
        </w:tc>
      </w:tr>
      <w:tr w:rsidR="009F4DF6" w:rsidRPr="009F4DF6" w:rsidTr="00146FD1">
        <w:trPr>
          <w:trHeight w:val="1134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9F4DF6" w:rsidTr="00146FD1">
        <w:trPr>
          <w:trHeight w:val="425"/>
          <w:jc w:val="center"/>
        </w:trPr>
        <w:tc>
          <w:tcPr>
            <w:tcW w:w="2088" w:type="pct"/>
            <w:tcBorders>
              <w:top w:val="single" w:sz="4" w:space="0" w:color="C0C0C0"/>
              <w:left w:val="single" w:sz="4" w:space="0" w:color="C0C0C0"/>
              <w:bottom w:val="single" w:sz="4" w:space="0" w:color="BFBFBF" w:themeColor="background1" w:themeShade="BF"/>
            </w:tcBorders>
            <w:vAlign w:val="center"/>
          </w:tcPr>
          <w:p w:rsidR="00583875" w:rsidRPr="009F4DF6" w:rsidRDefault="00583875" w:rsidP="00BD2CD4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SELVSTENDIGHET</w:t>
            </w:r>
          </w:p>
        </w:tc>
        <w:tc>
          <w:tcPr>
            <w:tcW w:w="2912" w:type="pct"/>
            <w:gridSpan w:val="3"/>
            <w:tcBorders>
              <w:top w:val="single" w:sz="4" w:space="0" w:color="C0C0C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:rsidR="00583875" w:rsidRPr="009F4DF6" w:rsidRDefault="00583875" w:rsidP="00BD2CD4">
            <w:pPr>
              <w:pStyle w:val="Centered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EA7B963" wp14:editId="237FC57C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110490</wp:posOffset>
                      </wp:positionV>
                      <wp:extent cx="3600450" cy="19050"/>
                      <wp:effectExtent l="57150" t="57150" r="76200" b="76200"/>
                      <wp:wrapNone/>
                      <wp:docPr id="10" name="Rett pi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102B8F8B" id="Rett pil 10" o:spid="_x0000_s1026" type="#_x0000_t32" style="position:absolute;margin-left:9.7pt;margin-top:8.7pt;width:283.5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9F4DF6" w:rsidRPr="005658B3" w:rsidTr="00146FD1">
        <w:trPr>
          <w:trHeight w:val="2552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i/>
                <w:color w:val="262626" w:themeColor="text1" w:themeTint="D9"/>
                <w:sz w:val="20"/>
                <w:lang w:val="nb-NO"/>
              </w:rPr>
            </w:pP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>Starte og fullføre arbeidsoppgaver, spør om hjelp hvis behov, jobber alene, effektivitet, nøyaktighet</w:t>
            </w:r>
          </w:p>
          <w:p w:rsidR="00583875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Pr="009F4DF6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9F4DF6" w:rsidTr="00146FD1">
        <w:trPr>
          <w:trHeight w:val="425"/>
          <w:jc w:val="center"/>
        </w:trPr>
        <w:tc>
          <w:tcPr>
            <w:tcW w:w="2088" w:type="pct"/>
            <w:tcBorders>
              <w:top w:val="single" w:sz="4" w:space="0" w:color="C0C0C0"/>
              <w:left w:val="single" w:sz="4" w:space="0" w:color="C0C0C0"/>
              <w:bottom w:val="single" w:sz="4" w:space="0" w:color="BFBFBF" w:themeColor="background1" w:themeShade="BF"/>
            </w:tcBorders>
            <w:vAlign w:val="center"/>
          </w:tcPr>
          <w:p w:rsidR="00583875" w:rsidRPr="009F4DF6" w:rsidRDefault="00583875" w:rsidP="00565CE8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lastRenderedPageBreak/>
              <w:t>SAMARBEID</w:t>
            </w:r>
          </w:p>
        </w:tc>
        <w:tc>
          <w:tcPr>
            <w:tcW w:w="2912" w:type="pct"/>
            <w:gridSpan w:val="3"/>
            <w:tcBorders>
              <w:top w:val="single" w:sz="4" w:space="0" w:color="C0C0C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:rsidR="00583875" w:rsidRPr="009F4DF6" w:rsidRDefault="00583875" w:rsidP="00565CE8">
            <w:pPr>
              <w:pStyle w:val="Centered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77C7FA90" wp14:editId="4DE46251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59690</wp:posOffset>
                      </wp:positionV>
                      <wp:extent cx="3600450" cy="19050"/>
                      <wp:effectExtent l="57150" t="57150" r="76200" b="76200"/>
                      <wp:wrapNone/>
                      <wp:docPr id="11" name="Rett pi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45B3C5C8" id="Rett pil 11" o:spid="_x0000_s1026" type="#_x0000_t32" style="position:absolute;margin-left:9.7pt;margin-top:4.7pt;width:283.5pt;height:1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9F4DF6" w:rsidRPr="005658B3" w:rsidTr="00146FD1">
        <w:trPr>
          <w:trHeight w:val="2552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i/>
                <w:color w:val="262626" w:themeColor="text1" w:themeTint="D9"/>
                <w:sz w:val="20"/>
                <w:lang w:val="nb-NO"/>
              </w:rPr>
            </w:pP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>Jobbe i gruppe, fordele/bytte arbeidsoppgaver, hjelpe kollegaer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9F4DF6" w:rsidTr="00146FD1">
        <w:trPr>
          <w:trHeight w:val="425"/>
          <w:jc w:val="center"/>
        </w:trPr>
        <w:tc>
          <w:tcPr>
            <w:tcW w:w="2088" w:type="pct"/>
            <w:tcBorders>
              <w:top w:val="single" w:sz="4" w:space="0" w:color="C0C0C0"/>
              <w:left w:val="single" w:sz="4" w:space="0" w:color="C0C0C0"/>
              <w:bottom w:val="single" w:sz="4" w:space="0" w:color="BFBFBF" w:themeColor="background1" w:themeShade="BF"/>
            </w:tcBorders>
            <w:vAlign w:val="center"/>
          </w:tcPr>
          <w:p w:rsidR="00583875" w:rsidRPr="009F4DF6" w:rsidRDefault="00583875" w:rsidP="00BD2CD4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KOMMUNKASJON</w:t>
            </w:r>
          </w:p>
        </w:tc>
        <w:tc>
          <w:tcPr>
            <w:tcW w:w="2912" w:type="pct"/>
            <w:gridSpan w:val="3"/>
            <w:tcBorders>
              <w:top w:val="single" w:sz="4" w:space="0" w:color="C0C0C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:rsidR="00583875" w:rsidRPr="009F4DF6" w:rsidRDefault="00583875" w:rsidP="00BD2CD4">
            <w:pPr>
              <w:pStyle w:val="Centered"/>
              <w:rPr>
                <w:rFonts w:cs="Tahoma"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4D9CAEF1" wp14:editId="0EF03483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85725</wp:posOffset>
                      </wp:positionV>
                      <wp:extent cx="3600450" cy="19050"/>
                      <wp:effectExtent l="57150" t="57150" r="76200" b="76200"/>
                      <wp:wrapNone/>
                      <wp:docPr id="12" name="Rett pi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321040AE" id="Rett pil 12" o:spid="_x0000_s1026" type="#_x0000_t32" style="position:absolute;margin-left:9.1pt;margin-top:6.75pt;width:283.5pt;height:1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9F4DF6" w:rsidRPr="005658B3" w:rsidTr="00146FD1">
        <w:trPr>
          <w:trHeight w:val="2552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D9D9D9" w:themeColor="background1" w:themeShade="D9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i/>
                <w:color w:val="262626" w:themeColor="text1" w:themeTint="D9"/>
                <w:sz w:val="20"/>
                <w:lang w:val="nb-NO"/>
              </w:rPr>
            </w:pP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>Muntlig/skriftlig, ta imot beskjeder/veiledning, instruksjon og forståelse, si fra/gi beskjed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9F4DF6" w:rsidTr="00146FD1">
        <w:trPr>
          <w:trHeight w:val="425"/>
          <w:jc w:val="center"/>
        </w:trPr>
        <w:tc>
          <w:tcPr>
            <w:tcW w:w="2088" w:type="pct"/>
            <w:tcBorders>
              <w:top w:val="single" w:sz="4" w:space="0" w:color="D9D9D9" w:themeColor="background1" w:themeShade="D9"/>
              <w:left w:val="single" w:sz="4" w:space="0" w:color="C0C0C0"/>
              <w:bottom w:val="single" w:sz="4" w:space="0" w:color="D9D9D9" w:themeColor="background1" w:themeShade="D9"/>
            </w:tcBorders>
            <w:vAlign w:val="center"/>
          </w:tcPr>
          <w:p w:rsidR="00583875" w:rsidRPr="009F4DF6" w:rsidRDefault="00583875" w:rsidP="002A3D03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SOSIALE FERDIGHETER</w:t>
            </w:r>
          </w:p>
        </w:tc>
        <w:tc>
          <w:tcPr>
            <w:tcW w:w="2912" w:type="pct"/>
            <w:gridSpan w:val="3"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583875" w:rsidRPr="009F4DF6" w:rsidRDefault="00583875" w:rsidP="002A3D03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301B3AB7" wp14:editId="1FA85001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86360</wp:posOffset>
                      </wp:positionV>
                      <wp:extent cx="3600450" cy="19050"/>
                      <wp:effectExtent l="57150" t="57150" r="76200" b="76200"/>
                      <wp:wrapNone/>
                      <wp:docPr id="13" name="Rett pi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2C845B0B" id="Rett pil 13" o:spid="_x0000_s1026" type="#_x0000_t32" style="position:absolute;margin-left:9pt;margin-top:6.8pt;width:283.5pt;height:1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9F4DF6" w:rsidRPr="005658B3" w:rsidTr="00146FD1">
        <w:trPr>
          <w:trHeight w:val="2552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i/>
                <w:color w:val="262626" w:themeColor="text1" w:themeTint="D9"/>
                <w:sz w:val="20"/>
                <w:lang w:val="nb-NO"/>
              </w:rPr>
            </w:pP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>Deltagelse i pauser, kollegiale, ta initiativ til sosialt samvær, vente på tur, lytte, deltakelse i samtaler, selvinnsikt for egne evner og ressurser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9F4DF6" w:rsidTr="00146FD1">
        <w:trPr>
          <w:trHeight w:val="425"/>
          <w:jc w:val="center"/>
        </w:trPr>
        <w:tc>
          <w:tcPr>
            <w:tcW w:w="2088" w:type="pct"/>
            <w:tcBorders>
              <w:top w:val="single" w:sz="4" w:space="0" w:color="BFBFBF" w:themeColor="background1" w:themeShade="BF"/>
              <w:left w:val="single" w:sz="4" w:space="0" w:color="C0C0C0"/>
              <w:bottom w:val="single" w:sz="4" w:space="0" w:color="C0C0C0"/>
            </w:tcBorders>
            <w:vAlign w:val="center"/>
          </w:tcPr>
          <w:p w:rsidR="00583875" w:rsidRPr="009F4DF6" w:rsidRDefault="00583875" w:rsidP="002A3D03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ORDEN</w:t>
            </w:r>
          </w:p>
        </w:tc>
        <w:tc>
          <w:tcPr>
            <w:tcW w:w="2912" w:type="pct"/>
            <w:gridSpan w:val="3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583875" w:rsidRPr="009F4DF6" w:rsidRDefault="00583875" w:rsidP="002A3D03">
            <w:pPr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171201D2" wp14:editId="28DC8565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113030</wp:posOffset>
                      </wp:positionV>
                      <wp:extent cx="3600450" cy="19050"/>
                      <wp:effectExtent l="57150" t="57150" r="76200" b="76200"/>
                      <wp:wrapNone/>
                      <wp:docPr id="14" name="Rett pi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6F2BFDD7" id="Rett pil 14" o:spid="_x0000_s1026" type="#_x0000_t32" style="position:absolute;margin-left:9.1pt;margin-top:8.9pt;width:283.5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9F4DF6" w:rsidRPr="005658B3" w:rsidTr="00146FD1">
        <w:trPr>
          <w:trHeight w:val="2552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D9D9D9" w:themeColor="background1" w:themeShade="D9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 xml:space="preserve">Kommentarer: </w:t>
            </w:r>
          </w:p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i/>
                <w:color w:val="262626" w:themeColor="text1" w:themeTint="D9"/>
                <w:sz w:val="20"/>
                <w:lang w:val="nb-NO"/>
              </w:rPr>
              <w:t>Oppmøte, kommer tidsnok, tilbake etter pauser, rydde etter seg, punktlighet</w:t>
            </w:r>
          </w:p>
          <w:p w:rsidR="00583875" w:rsidRDefault="00583875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  <w:p w:rsidR="005658B3" w:rsidRPr="009F4DF6" w:rsidRDefault="005658B3" w:rsidP="00146FD1">
            <w:pPr>
              <w:pStyle w:val="Centered"/>
              <w:jc w:val="left"/>
              <w:rPr>
                <w:rStyle w:val="CheckBoxChar"/>
                <w:rFonts w:cs="Tahoma"/>
                <w:color w:val="262626" w:themeColor="text1" w:themeTint="D9"/>
                <w:lang w:val="nb-NO"/>
              </w:rPr>
            </w:pPr>
          </w:p>
        </w:tc>
      </w:tr>
      <w:tr w:rsidR="009F4DF6" w:rsidRPr="009F4DF6" w:rsidTr="00146FD1">
        <w:trPr>
          <w:trHeight w:val="425"/>
          <w:jc w:val="center"/>
        </w:trPr>
        <w:tc>
          <w:tcPr>
            <w:tcW w:w="2088" w:type="pct"/>
            <w:tcBorders>
              <w:top w:val="single" w:sz="4" w:space="0" w:color="D9D9D9" w:themeColor="background1" w:themeShade="D9"/>
              <w:left w:val="single" w:sz="4" w:space="0" w:color="C0C0C0"/>
              <w:bottom w:val="single" w:sz="4" w:space="0" w:color="D9D9D9" w:themeColor="background1" w:themeShade="D9"/>
            </w:tcBorders>
            <w:vAlign w:val="center"/>
          </w:tcPr>
          <w:p w:rsidR="00583875" w:rsidRPr="009F4DF6" w:rsidRDefault="00583875" w:rsidP="002A3D03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lastRenderedPageBreak/>
              <w:t>LOGG</w:t>
            </w:r>
          </w:p>
        </w:tc>
        <w:tc>
          <w:tcPr>
            <w:tcW w:w="2912" w:type="pct"/>
            <w:gridSpan w:val="3"/>
            <w:tcBorders>
              <w:top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583875" w:rsidRPr="009F4DF6" w:rsidRDefault="00583875" w:rsidP="002A3D03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noProof/>
                <w:color w:val="262626" w:themeColor="text1" w:themeTint="D9"/>
                <w:lang w:val="nb-NO" w:eastAsia="nb-NO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2EF63EB2" wp14:editId="37D005AF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79375</wp:posOffset>
                      </wp:positionV>
                      <wp:extent cx="3600450" cy="19050"/>
                      <wp:effectExtent l="57150" t="57150" r="76200" b="76200"/>
                      <wp:wrapNone/>
                      <wp:docPr id="15" name="Rett pi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headEnd type="oval" w="lg" len="lg"/>
                                <a:tailEnd type="oval" w="lg" len="lg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02587ECF" id="Rett pil 15" o:spid="_x0000_s1026" type="#_x0000_t32" style="position:absolute;margin-left:9.35pt;margin-top:6.25pt;width:283.5pt;height:1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" strokecolor="#7f7f7f [1612]">
                      <v:stroke startarrow="oval" startarrowwidth="wide" startarrowlength="long" endarrow="oval" endarrowwidth="wide" endarrowlength="long"/>
                    </v:shape>
                  </w:pict>
                </mc:Fallback>
              </mc:AlternateContent>
            </w:r>
          </w:p>
        </w:tc>
      </w:tr>
      <w:tr w:rsidR="00583875" w:rsidRPr="009F4DF6" w:rsidTr="00146FD1">
        <w:trPr>
          <w:trHeight w:val="2268"/>
          <w:jc w:val="center"/>
        </w:trPr>
        <w:tc>
          <w:tcPr>
            <w:tcW w:w="5000" w:type="pct"/>
            <w:gridSpan w:val="4"/>
            <w:tcBorders>
              <w:left w:val="single" w:sz="4" w:space="0" w:color="C0C0C0"/>
              <w:bottom w:val="single" w:sz="4" w:space="0" w:color="D9D9D9" w:themeColor="background1" w:themeShade="D9"/>
              <w:right w:val="single" w:sz="4" w:space="0" w:color="C0C0C0"/>
            </w:tcBorders>
          </w:tcPr>
          <w:p w:rsidR="00583875" w:rsidRPr="009F4DF6" w:rsidRDefault="00583875" w:rsidP="00146FD1">
            <w:pPr>
              <w:pStyle w:val="Centered"/>
              <w:jc w:val="lef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</w:tc>
      </w:tr>
    </w:tbl>
    <w:p w:rsidR="00146FD1" w:rsidRPr="009F4DF6" w:rsidRDefault="00146FD1">
      <w:pPr>
        <w:rPr>
          <w:rFonts w:cs="Tahoma"/>
          <w:color w:val="262626" w:themeColor="text1" w:themeTint="D9"/>
        </w:rPr>
      </w:pPr>
    </w:p>
    <w:tbl>
      <w:tblPr>
        <w:tblW w:w="10490" w:type="dxa"/>
        <w:jc w:val="center"/>
        <w:tblCellMar>
          <w:top w:w="14" w:type="dxa"/>
          <w:left w:w="86" w:type="dxa"/>
          <w:bottom w:w="14" w:type="dxa"/>
          <w:right w:w="86" w:type="dxa"/>
        </w:tblCellMar>
        <w:tblLook w:val="0020" w:firstRow="1" w:lastRow="0" w:firstColumn="0" w:lastColumn="0" w:noHBand="0" w:noVBand="0"/>
      </w:tblPr>
      <w:tblGrid>
        <w:gridCol w:w="10490"/>
      </w:tblGrid>
      <w:tr w:rsidR="009F4DF6" w:rsidRPr="009F4DF6" w:rsidTr="00826355">
        <w:trPr>
          <w:jc w:val="center"/>
        </w:trPr>
        <w:tc>
          <w:tcPr>
            <w:tcW w:w="5000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:rsidR="000556D0" w:rsidRPr="009F4DF6" w:rsidRDefault="000556D0" w:rsidP="00F930CC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t>ANNET</w:t>
            </w:r>
          </w:p>
        </w:tc>
      </w:tr>
      <w:tr w:rsidR="009F4DF6" w:rsidRPr="009F4DF6" w:rsidTr="00146FD1">
        <w:trPr>
          <w:trHeight w:val="2835"/>
          <w:jc w:val="center"/>
        </w:trPr>
        <w:tc>
          <w:tcPr>
            <w:tcW w:w="5000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0556D0" w:rsidRDefault="000556D0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  <w:p w:rsidR="005658B3" w:rsidRPr="009F4DF6" w:rsidRDefault="005658B3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</w:tc>
      </w:tr>
      <w:tr w:rsidR="009F4DF6" w:rsidRPr="009F4DF6" w:rsidTr="00826355">
        <w:trPr>
          <w:jc w:val="center"/>
        </w:trPr>
        <w:tc>
          <w:tcPr>
            <w:tcW w:w="5000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:rsidR="00E546D2" w:rsidRPr="009F4DF6" w:rsidRDefault="00CB7F7D" w:rsidP="00F930CC">
            <w:pPr>
              <w:pStyle w:val="Text"/>
              <w:rPr>
                <w:rFonts w:cs="Tahoma"/>
                <w:b/>
                <w:color w:val="262626" w:themeColor="text1" w:themeTint="D9"/>
                <w:lang w:val="nb-NO"/>
              </w:rPr>
            </w:pPr>
            <w:r w:rsidRPr="009F4DF6">
              <w:rPr>
                <w:rFonts w:cs="Tahoma"/>
                <w:b/>
                <w:color w:val="262626" w:themeColor="text1" w:themeTint="D9"/>
                <w:sz w:val="22"/>
                <w:lang w:val="nb-NO"/>
              </w:rPr>
              <w:lastRenderedPageBreak/>
              <w:t>FOKUS NESTE PERIODE</w:t>
            </w:r>
          </w:p>
        </w:tc>
      </w:tr>
      <w:tr w:rsidR="000556D0" w:rsidRPr="009F4DF6" w:rsidTr="00146FD1">
        <w:trPr>
          <w:trHeight w:val="2835"/>
          <w:jc w:val="center"/>
        </w:trPr>
        <w:tc>
          <w:tcPr>
            <w:tcW w:w="5000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0556D0" w:rsidRPr="009F4DF6" w:rsidRDefault="000556D0" w:rsidP="00146FD1">
            <w:pPr>
              <w:pStyle w:val="Text"/>
              <w:rPr>
                <w:rFonts w:cs="Tahoma"/>
                <w:b/>
                <w:color w:val="262626" w:themeColor="text1" w:themeTint="D9"/>
                <w:sz w:val="22"/>
                <w:lang w:val="nb-NO"/>
              </w:rPr>
            </w:pPr>
          </w:p>
        </w:tc>
      </w:tr>
    </w:tbl>
    <w:p w:rsidR="000556D0" w:rsidRPr="009F4DF6" w:rsidRDefault="005658B3" w:rsidP="002A733C">
      <w:pPr>
        <w:rPr>
          <w:rFonts w:cs="Tahoma"/>
          <w:color w:val="262626" w:themeColor="text1" w:themeTint="D9"/>
          <w:lang w:val="nb-NO"/>
        </w:rPr>
      </w:pPr>
      <w:r>
        <w:rPr>
          <w:rFonts w:cs="Tahoma"/>
          <w:color w:val="262626" w:themeColor="text1" w:themeTint="D9"/>
          <w:lang w:val="nb-NO"/>
        </w:rPr>
        <w:softHyphen/>
      </w:r>
    </w:p>
    <w:p w:rsidR="00CB7F7D" w:rsidRPr="009F4DF6" w:rsidRDefault="00CB7F7D" w:rsidP="002A733C">
      <w:pPr>
        <w:rPr>
          <w:rFonts w:cs="Tahoma"/>
          <w:color w:val="262626" w:themeColor="text1" w:themeTint="D9"/>
          <w:lang w:val="nb-NO"/>
        </w:rPr>
      </w:pPr>
    </w:p>
    <w:p w:rsidR="00995E7F" w:rsidRPr="009F4DF6" w:rsidRDefault="00995E7F" w:rsidP="002A733C">
      <w:pPr>
        <w:rPr>
          <w:rFonts w:cs="Tahoma"/>
          <w:color w:val="262626" w:themeColor="text1" w:themeTint="D9"/>
          <w:lang w:val="nb-NO"/>
        </w:rPr>
      </w:pPr>
    </w:p>
    <w:p w:rsidR="00A8383F" w:rsidRPr="009F4DF6" w:rsidRDefault="00CB7F7D" w:rsidP="002A733C">
      <w:pPr>
        <w:rPr>
          <w:rFonts w:cs="Tahoma"/>
          <w:color w:val="262626" w:themeColor="text1" w:themeTint="D9"/>
          <w:sz w:val="20"/>
          <w:lang w:val="nb-NO"/>
        </w:rPr>
      </w:pPr>
      <w:r w:rsidRPr="009F4DF6">
        <w:rPr>
          <w:rFonts w:cs="Tahoma"/>
          <w:color w:val="262626" w:themeColor="text1" w:themeTint="D9"/>
          <w:sz w:val="20"/>
          <w:lang w:val="nb-NO"/>
        </w:rPr>
        <w:t>Dato for neste halvårsvurdering: _______________</w:t>
      </w:r>
    </w:p>
    <w:p w:rsidR="00A8383F" w:rsidRPr="009F4DF6" w:rsidRDefault="00A8383F" w:rsidP="002A733C">
      <w:pPr>
        <w:rPr>
          <w:rFonts w:cs="Tahoma"/>
          <w:color w:val="262626" w:themeColor="text1" w:themeTint="D9"/>
          <w:sz w:val="20"/>
          <w:lang w:val="nb-NO"/>
        </w:rPr>
      </w:pPr>
    </w:p>
    <w:p w:rsidR="00A8383F" w:rsidRPr="009F4DF6" w:rsidRDefault="00A8383F" w:rsidP="002A733C">
      <w:pPr>
        <w:rPr>
          <w:rFonts w:cs="Tahoma"/>
          <w:color w:val="262626" w:themeColor="text1" w:themeTint="D9"/>
          <w:sz w:val="20"/>
          <w:lang w:val="nb-NO"/>
        </w:rPr>
      </w:pPr>
    </w:p>
    <w:p w:rsidR="00A8383F" w:rsidRPr="009F4DF6" w:rsidRDefault="00A8383F" w:rsidP="002A733C">
      <w:pPr>
        <w:rPr>
          <w:rFonts w:cs="Tahoma"/>
          <w:color w:val="262626" w:themeColor="text1" w:themeTint="D9"/>
          <w:sz w:val="20"/>
          <w:lang w:val="nb-NO"/>
        </w:rPr>
      </w:pPr>
    </w:p>
    <w:p w:rsidR="00A8383F" w:rsidRPr="009F4DF6" w:rsidRDefault="00A8383F" w:rsidP="00A8383F">
      <w:pPr>
        <w:rPr>
          <w:rFonts w:cs="Tahoma"/>
          <w:color w:val="262626" w:themeColor="text1" w:themeTint="D9"/>
          <w:lang w:val="nb-NO"/>
        </w:rPr>
      </w:pPr>
    </w:p>
    <w:p w:rsidR="00A8383F" w:rsidRPr="009F4DF6" w:rsidRDefault="00A8383F" w:rsidP="00A8383F">
      <w:pPr>
        <w:rPr>
          <w:rFonts w:cs="Tahoma"/>
          <w:color w:val="262626" w:themeColor="text1" w:themeTint="D9"/>
          <w:lang w:val="nb-NO"/>
        </w:rPr>
      </w:pPr>
    </w:p>
    <w:p w:rsidR="00CB7F7D" w:rsidRPr="009F4DF6" w:rsidRDefault="00CB7F7D" w:rsidP="00CB7F7D">
      <w:pPr>
        <w:rPr>
          <w:rFonts w:cs="Tahoma"/>
          <w:color w:val="262626" w:themeColor="text1" w:themeTint="D9"/>
          <w:sz w:val="20"/>
          <w:lang w:val="nb-NO"/>
        </w:rPr>
      </w:pPr>
      <w:r w:rsidRPr="009F4DF6">
        <w:rPr>
          <w:rFonts w:cs="Tahoma"/>
          <w:color w:val="262626" w:themeColor="text1" w:themeTint="D9"/>
          <w:sz w:val="20"/>
          <w:lang w:val="nb-NO"/>
        </w:rPr>
        <w:t>_________________________________________</w:t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  <w:t>_________________________________________</w:t>
      </w:r>
    </w:p>
    <w:p w:rsidR="00CB7F7D" w:rsidRPr="009F4DF6" w:rsidRDefault="00CB7F7D" w:rsidP="00CB7F7D">
      <w:pPr>
        <w:rPr>
          <w:rFonts w:cs="Tahoma"/>
          <w:color w:val="262626" w:themeColor="text1" w:themeTint="D9"/>
          <w:sz w:val="20"/>
          <w:lang w:val="nb-NO"/>
        </w:rPr>
      </w:pPr>
      <w:r w:rsidRPr="009F4DF6">
        <w:rPr>
          <w:rFonts w:cs="Tahoma"/>
          <w:color w:val="262626" w:themeColor="text1" w:themeTint="D9"/>
          <w:sz w:val="20"/>
          <w:lang w:val="nb-NO"/>
        </w:rPr>
        <w:t>Sted og dato</w:t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  <w:t>Underskrift lærekandidat</w:t>
      </w:r>
    </w:p>
    <w:p w:rsidR="00A8383F" w:rsidRPr="009F4DF6" w:rsidRDefault="00A8383F" w:rsidP="00A8383F">
      <w:pPr>
        <w:rPr>
          <w:rFonts w:cs="Tahoma"/>
          <w:color w:val="262626" w:themeColor="text1" w:themeTint="D9"/>
          <w:lang w:val="nb-NO"/>
        </w:rPr>
      </w:pPr>
    </w:p>
    <w:p w:rsidR="00A8383F" w:rsidRPr="009F4DF6" w:rsidRDefault="00A8383F" w:rsidP="002A733C">
      <w:pPr>
        <w:rPr>
          <w:rFonts w:cs="Tahoma"/>
          <w:color w:val="262626" w:themeColor="text1" w:themeTint="D9"/>
          <w:sz w:val="20"/>
          <w:lang w:val="nb-NO"/>
        </w:rPr>
      </w:pPr>
    </w:p>
    <w:p w:rsidR="002E3F18" w:rsidRPr="009F4DF6" w:rsidRDefault="002E3F18" w:rsidP="002A733C">
      <w:pPr>
        <w:rPr>
          <w:rFonts w:cs="Tahoma"/>
          <w:color w:val="262626" w:themeColor="text1" w:themeTint="D9"/>
          <w:sz w:val="20"/>
          <w:lang w:val="nb-NO"/>
        </w:rPr>
      </w:pPr>
    </w:p>
    <w:p w:rsidR="00A8383F" w:rsidRPr="009F4DF6" w:rsidRDefault="00A8383F" w:rsidP="002A733C">
      <w:pPr>
        <w:rPr>
          <w:rFonts w:cs="Tahoma"/>
          <w:color w:val="262626" w:themeColor="text1" w:themeTint="D9"/>
          <w:sz w:val="20"/>
          <w:lang w:val="nb-NO"/>
        </w:rPr>
      </w:pPr>
    </w:p>
    <w:p w:rsidR="00A8383F" w:rsidRPr="009F4DF6" w:rsidRDefault="00A8383F" w:rsidP="002A733C">
      <w:pPr>
        <w:rPr>
          <w:rFonts w:cs="Tahoma"/>
          <w:color w:val="262626" w:themeColor="text1" w:themeTint="D9"/>
          <w:sz w:val="20"/>
          <w:lang w:val="nb-NO"/>
        </w:rPr>
      </w:pPr>
      <w:r w:rsidRPr="009F4DF6">
        <w:rPr>
          <w:rFonts w:cs="Tahoma"/>
          <w:color w:val="262626" w:themeColor="text1" w:themeTint="D9"/>
          <w:sz w:val="20"/>
          <w:lang w:val="nb-NO"/>
        </w:rPr>
        <w:t>_________________________________________</w:t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  <w:t>_________________________________________</w:t>
      </w:r>
    </w:p>
    <w:p w:rsidR="00995E7F" w:rsidRPr="009F4DF6" w:rsidRDefault="00CB7F7D" w:rsidP="002A733C">
      <w:pPr>
        <w:rPr>
          <w:rFonts w:cs="Tahoma"/>
          <w:color w:val="262626" w:themeColor="text1" w:themeTint="D9"/>
          <w:sz w:val="20"/>
          <w:lang w:val="nb-NO"/>
        </w:rPr>
      </w:pPr>
      <w:r w:rsidRPr="009F4DF6">
        <w:rPr>
          <w:rFonts w:cs="Tahoma"/>
          <w:color w:val="262626" w:themeColor="text1" w:themeTint="D9"/>
          <w:sz w:val="20"/>
          <w:lang w:val="nb-NO"/>
        </w:rPr>
        <w:t>Underskrift faglig leder</w:t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</w:r>
      <w:r w:rsidRPr="009F4DF6">
        <w:rPr>
          <w:rFonts w:cs="Tahoma"/>
          <w:color w:val="262626" w:themeColor="text1" w:themeTint="D9"/>
          <w:sz w:val="20"/>
          <w:lang w:val="nb-NO"/>
        </w:rPr>
        <w:tab/>
        <w:t xml:space="preserve">Underskrift </w:t>
      </w:r>
      <w:proofErr w:type="spellStart"/>
      <w:r w:rsidRPr="009F4DF6">
        <w:rPr>
          <w:rFonts w:cs="Tahoma"/>
          <w:color w:val="262626" w:themeColor="text1" w:themeTint="D9"/>
          <w:sz w:val="20"/>
          <w:lang w:val="nb-NO"/>
        </w:rPr>
        <w:t>OKvta</w:t>
      </w:r>
      <w:proofErr w:type="spellEnd"/>
    </w:p>
    <w:p w:rsidR="00A8383F" w:rsidRPr="009F4DF6" w:rsidRDefault="00A8383F" w:rsidP="002A733C">
      <w:pPr>
        <w:rPr>
          <w:rFonts w:cs="Tahoma"/>
          <w:b/>
          <w:color w:val="262626" w:themeColor="text1" w:themeTint="D9"/>
          <w:sz w:val="20"/>
          <w:lang w:val="nb-NO"/>
        </w:rPr>
      </w:pPr>
    </w:p>
    <w:p w:rsidR="00CB7F7D" w:rsidRPr="009F4DF6" w:rsidRDefault="00CB7F7D" w:rsidP="002A733C">
      <w:pPr>
        <w:rPr>
          <w:rFonts w:cs="Tahoma"/>
          <w:b/>
          <w:color w:val="262626" w:themeColor="text1" w:themeTint="D9"/>
          <w:sz w:val="20"/>
          <w:lang w:val="nb-NO"/>
        </w:rPr>
      </w:pPr>
    </w:p>
    <w:p w:rsidR="002E3F18" w:rsidRPr="009F4DF6" w:rsidRDefault="002E3F18" w:rsidP="002A733C">
      <w:pPr>
        <w:rPr>
          <w:rFonts w:cs="Tahoma"/>
          <w:b/>
          <w:color w:val="262626" w:themeColor="text1" w:themeTint="D9"/>
          <w:sz w:val="20"/>
          <w:lang w:val="nb-NO"/>
        </w:rPr>
      </w:pPr>
    </w:p>
    <w:p w:rsidR="009F64C7" w:rsidRPr="009F4DF6" w:rsidRDefault="00CB7F7D" w:rsidP="002E3F18">
      <w:pPr>
        <w:rPr>
          <w:rFonts w:cs="Tahoma"/>
          <w:b/>
          <w:i/>
          <w:color w:val="262626" w:themeColor="text1" w:themeTint="D9"/>
          <w:sz w:val="20"/>
          <w:lang w:val="nb-NO"/>
        </w:rPr>
      </w:pPr>
      <w:r w:rsidRPr="009F4DF6">
        <w:rPr>
          <w:rFonts w:cs="Tahoma"/>
          <w:b/>
          <w:i/>
          <w:color w:val="262626" w:themeColor="text1" w:themeTint="D9"/>
          <w:sz w:val="20"/>
          <w:lang w:val="nb-NO"/>
        </w:rPr>
        <w:t>KOPI:</w:t>
      </w:r>
    </w:p>
    <w:p w:rsidR="009F64C7" w:rsidRPr="009F4DF6" w:rsidRDefault="00CB7F7D" w:rsidP="002E3F18">
      <w:pPr>
        <w:rPr>
          <w:rFonts w:cs="Tahoma"/>
          <w:i/>
          <w:color w:val="262626" w:themeColor="text1" w:themeTint="D9"/>
          <w:sz w:val="20"/>
          <w:lang w:val="nb-NO"/>
        </w:rPr>
      </w:pPr>
      <w:r w:rsidRPr="009F4DF6">
        <w:rPr>
          <w:rFonts w:cs="Tahoma"/>
          <w:i/>
          <w:color w:val="262626" w:themeColor="text1" w:themeTint="D9"/>
          <w:sz w:val="20"/>
          <w:lang w:val="nb-NO"/>
        </w:rPr>
        <w:t>Lærekandidat</w:t>
      </w:r>
    </w:p>
    <w:p w:rsidR="00CB7F7D" w:rsidRPr="009F4DF6" w:rsidRDefault="00CB7F7D" w:rsidP="002E3F18">
      <w:pPr>
        <w:rPr>
          <w:rFonts w:cs="Tahoma"/>
          <w:i/>
          <w:color w:val="262626" w:themeColor="text1" w:themeTint="D9"/>
          <w:sz w:val="20"/>
          <w:lang w:val="nb-NO"/>
        </w:rPr>
      </w:pPr>
      <w:r w:rsidRPr="009F4DF6">
        <w:rPr>
          <w:rFonts w:cs="Tahoma"/>
          <w:i/>
          <w:color w:val="262626" w:themeColor="text1" w:themeTint="D9"/>
          <w:sz w:val="20"/>
          <w:lang w:val="nb-NO"/>
        </w:rPr>
        <w:t>Faglig leder</w:t>
      </w:r>
    </w:p>
    <w:p w:rsidR="009F64C7" w:rsidRPr="009F4DF6" w:rsidRDefault="00CB7F7D" w:rsidP="002A733C">
      <w:pPr>
        <w:rPr>
          <w:rFonts w:cs="Tahoma"/>
          <w:i/>
          <w:color w:val="262626" w:themeColor="text1" w:themeTint="D9"/>
          <w:sz w:val="20"/>
          <w:lang w:val="nb-NO"/>
        </w:rPr>
      </w:pPr>
      <w:r w:rsidRPr="009F4DF6">
        <w:rPr>
          <w:rFonts w:cs="Tahoma"/>
          <w:i/>
          <w:color w:val="262626" w:themeColor="text1" w:themeTint="D9"/>
          <w:sz w:val="20"/>
          <w:lang w:val="nb-NO"/>
        </w:rPr>
        <w:t>Østfold Fylkeskommune</w:t>
      </w:r>
      <w:bookmarkStart w:id="0" w:name="_GoBack"/>
      <w:bookmarkEnd w:id="0"/>
    </w:p>
    <w:sectPr w:rsidR="009F64C7" w:rsidRPr="009F4DF6" w:rsidSect="003634DB">
      <w:headerReference w:type="default" r:id="rId10"/>
      <w:footerReference w:type="even" r:id="rId11"/>
      <w:footerReference w:type="default" r:id="rId12"/>
      <w:pgSz w:w="12240" w:h="15840"/>
      <w:pgMar w:top="567" w:right="720" w:bottom="284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33F1" w:rsidRDefault="007933F1" w:rsidP="00AC00EF">
      <w:r>
        <w:separator/>
      </w:r>
    </w:p>
  </w:endnote>
  <w:endnote w:type="continuationSeparator" w:id="0">
    <w:p w:rsidR="007933F1" w:rsidRDefault="007933F1" w:rsidP="00AC0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6D0" w:rsidRDefault="000556D0" w:rsidP="000556D0">
    <w:pPr>
      <w:pStyle w:val="Bunntekst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0"/>
        <w:szCs w:val="20"/>
      </w:rPr>
      <w:id w:val="243620852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0556D0" w:rsidRPr="009F4DF6" w:rsidRDefault="000556D0" w:rsidP="005658B3">
            <w:pPr>
              <w:pStyle w:val="Bunntekst"/>
              <w:jc w:val="center"/>
              <w:rPr>
                <w:color w:val="262626" w:themeColor="text1" w:themeTint="D9"/>
                <w:szCs w:val="16"/>
                <w:lang w:val="nb-NO"/>
              </w:rPr>
            </w:pPr>
          </w:p>
          <w:p w:rsidR="00AC00EF" w:rsidRPr="000556D0" w:rsidRDefault="00804B61" w:rsidP="000556D0">
            <w:pPr>
              <w:pStyle w:val="Bunntekst"/>
              <w:jc w:val="right"/>
              <w:rPr>
                <w:szCs w:val="16"/>
                <w:lang w:val="nb-NO"/>
              </w:rPr>
            </w:pPr>
            <w:r w:rsidRPr="00804B61">
              <w:rPr>
                <w:sz w:val="20"/>
                <w:szCs w:val="20"/>
                <w:lang w:val="nb-NO"/>
              </w:rPr>
              <w:t xml:space="preserve">Side </w:t>
            </w:r>
            <w:r w:rsidRPr="00804B61">
              <w:rPr>
                <w:b/>
                <w:bCs/>
                <w:sz w:val="20"/>
                <w:szCs w:val="20"/>
              </w:rPr>
              <w:fldChar w:fldCharType="begin"/>
            </w:r>
            <w:r w:rsidRPr="000556D0">
              <w:rPr>
                <w:b/>
                <w:bCs/>
                <w:sz w:val="20"/>
                <w:szCs w:val="20"/>
                <w:lang w:val="nb-NO"/>
              </w:rPr>
              <w:instrText>PAGE</w:instrText>
            </w:r>
            <w:r w:rsidRPr="00804B61">
              <w:rPr>
                <w:b/>
                <w:bCs/>
                <w:sz w:val="20"/>
                <w:szCs w:val="20"/>
              </w:rPr>
              <w:fldChar w:fldCharType="separate"/>
            </w:r>
            <w:r w:rsidR="005658B3">
              <w:rPr>
                <w:b/>
                <w:bCs/>
                <w:noProof/>
                <w:sz w:val="20"/>
                <w:szCs w:val="20"/>
                <w:lang w:val="nb-NO"/>
              </w:rPr>
              <w:t>5</w:t>
            </w:r>
            <w:r w:rsidRPr="00804B61">
              <w:rPr>
                <w:b/>
                <w:bCs/>
                <w:sz w:val="20"/>
                <w:szCs w:val="20"/>
              </w:rPr>
              <w:fldChar w:fldCharType="end"/>
            </w:r>
            <w:r w:rsidRPr="00804B61">
              <w:rPr>
                <w:sz w:val="20"/>
                <w:szCs w:val="20"/>
                <w:lang w:val="nb-NO"/>
              </w:rPr>
              <w:t xml:space="preserve"> av </w:t>
            </w:r>
            <w:r w:rsidRPr="00804B61">
              <w:rPr>
                <w:b/>
                <w:bCs/>
                <w:sz w:val="20"/>
                <w:szCs w:val="20"/>
              </w:rPr>
              <w:fldChar w:fldCharType="begin"/>
            </w:r>
            <w:r w:rsidRPr="000556D0">
              <w:rPr>
                <w:b/>
                <w:bCs/>
                <w:sz w:val="20"/>
                <w:szCs w:val="20"/>
                <w:lang w:val="nb-NO"/>
              </w:rPr>
              <w:instrText>NUMPAGES</w:instrText>
            </w:r>
            <w:r w:rsidRPr="00804B61">
              <w:rPr>
                <w:b/>
                <w:bCs/>
                <w:sz w:val="20"/>
                <w:szCs w:val="20"/>
              </w:rPr>
              <w:fldChar w:fldCharType="separate"/>
            </w:r>
            <w:r w:rsidR="005658B3">
              <w:rPr>
                <w:b/>
                <w:bCs/>
                <w:noProof/>
                <w:sz w:val="20"/>
                <w:szCs w:val="20"/>
                <w:lang w:val="nb-NO"/>
              </w:rPr>
              <w:t>5</w:t>
            </w:r>
            <w:r w:rsidRPr="00804B61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33F1" w:rsidRDefault="007933F1" w:rsidP="00AC00EF">
      <w:r>
        <w:separator/>
      </w:r>
    </w:p>
  </w:footnote>
  <w:footnote w:type="continuationSeparator" w:id="0">
    <w:p w:rsidR="007933F1" w:rsidRDefault="007933F1" w:rsidP="00AC00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870" w:rsidRDefault="00C95870">
    <w:pPr>
      <w:pStyle w:val="Topptekst"/>
    </w:pPr>
  </w:p>
  <w:p w:rsidR="00C95870" w:rsidRDefault="00C95870">
    <w:pPr>
      <w:pStyle w:val="Topptekst"/>
    </w:pPr>
  </w:p>
  <w:p w:rsidR="00C95870" w:rsidRDefault="00C95870">
    <w:pPr>
      <w:pStyle w:val="Topptekst"/>
    </w:pPr>
  </w:p>
  <w:p w:rsidR="00C95870" w:rsidRDefault="00C95870">
    <w:pPr>
      <w:pStyle w:val="Topptekst"/>
    </w:pPr>
  </w:p>
  <w:p w:rsidR="00C95870" w:rsidRDefault="00C95870">
    <w:pPr>
      <w:pStyle w:val="Topptekst"/>
    </w:pPr>
  </w:p>
  <w:p w:rsidR="00C95870" w:rsidRDefault="00C95870">
    <w:pPr>
      <w:pStyle w:val="Topptekst"/>
    </w:pPr>
    <w:r>
      <w:rPr>
        <w:noProof/>
        <w:lang w:val="nb-NO" w:eastAsia="nb-NO"/>
      </w:rPr>
      <w:drawing>
        <wp:inline distT="0" distB="0" distL="0" distR="0">
          <wp:extent cx="6858000" cy="5158740"/>
          <wp:effectExtent l="0" t="0" r="0" b="3810"/>
          <wp:docPr id="6" name="Bild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okvta_506c-0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5158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804B61" w:rsidRPr="00804B61" w:rsidRDefault="00804B61" w:rsidP="000556D0">
    <w:pPr>
      <w:pStyle w:val="Topptekst"/>
      <w:jc w:val="center"/>
      <w:rPr>
        <w:lang w:val="nb-N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BFE22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81C8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760B9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33C8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03E1BE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7456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97664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14C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E54A7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5CE3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7D9763E1"/>
    <w:multiLevelType w:val="hybridMultilevel"/>
    <w:tmpl w:val="F1DE5428"/>
    <w:lvl w:ilvl="0" w:tplc="7AB2A60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0CA"/>
    <w:rsid w:val="000071F7"/>
    <w:rsid w:val="0002798A"/>
    <w:rsid w:val="000437B6"/>
    <w:rsid w:val="00052DE6"/>
    <w:rsid w:val="000556D0"/>
    <w:rsid w:val="00063FE0"/>
    <w:rsid w:val="00083002"/>
    <w:rsid w:val="00087B85"/>
    <w:rsid w:val="00092D1D"/>
    <w:rsid w:val="000A01F1"/>
    <w:rsid w:val="000B7E80"/>
    <w:rsid w:val="000C1163"/>
    <w:rsid w:val="000D2539"/>
    <w:rsid w:val="000F2DF4"/>
    <w:rsid w:val="000F6783"/>
    <w:rsid w:val="00101CD9"/>
    <w:rsid w:val="001059A0"/>
    <w:rsid w:val="00120C95"/>
    <w:rsid w:val="00142DE4"/>
    <w:rsid w:val="0014663E"/>
    <w:rsid w:val="00146FD1"/>
    <w:rsid w:val="0015267A"/>
    <w:rsid w:val="00164D36"/>
    <w:rsid w:val="00180664"/>
    <w:rsid w:val="00185BA5"/>
    <w:rsid w:val="00195009"/>
    <w:rsid w:val="0019779B"/>
    <w:rsid w:val="0020626E"/>
    <w:rsid w:val="00212276"/>
    <w:rsid w:val="00216AA1"/>
    <w:rsid w:val="00250014"/>
    <w:rsid w:val="00254D4B"/>
    <w:rsid w:val="00262EE5"/>
    <w:rsid w:val="00275BB5"/>
    <w:rsid w:val="0028136E"/>
    <w:rsid w:val="00284B55"/>
    <w:rsid w:val="00286F6A"/>
    <w:rsid w:val="00291C8C"/>
    <w:rsid w:val="002A1ECE"/>
    <w:rsid w:val="002A2510"/>
    <w:rsid w:val="002A3D03"/>
    <w:rsid w:val="002A56BC"/>
    <w:rsid w:val="002A733C"/>
    <w:rsid w:val="002B4D1D"/>
    <w:rsid w:val="002C10B1"/>
    <w:rsid w:val="002D222A"/>
    <w:rsid w:val="002D486E"/>
    <w:rsid w:val="002E3F18"/>
    <w:rsid w:val="002E56BA"/>
    <w:rsid w:val="002F0292"/>
    <w:rsid w:val="00306E5F"/>
    <w:rsid w:val="003076FD"/>
    <w:rsid w:val="00317005"/>
    <w:rsid w:val="0033089A"/>
    <w:rsid w:val="00335259"/>
    <w:rsid w:val="00345AAA"/>
    <w:rsid w:val="00352F7B"/>
    <w:rsid w:val="003634DB"/>
    <w:rsid w:val="003929F1"/>
    <w:rsid w:val="00396DE6"/>
    <w:rsid w:val="003A02D7"/>
    <w:rsid w:val="003A1B63"/>
    <w:rsid w:val="003A41A1"/>
    <w:rsid w:val="003B2326"/>
    <w:rsid w:val="003F1D46"/>
    <w:rsid w:val="00437ED0"/>
    <w:rsid w:val="00440CD8"/>
    <w:rsid w:val="00443235"/>
    <w:rsid w:val="00443837"/>
    <w:rsid w:val="00450F66"/>
    <w:rsid w:val="00457430"/>
    <w:rsid w:val="00461739"/>
    <w:rsid w:val="00461CB1"/>
    <w:rsid w:val="00467865"/>
    <w:rsid w:val="0048685F"/>
    <w:rsid w:val="00491740"/>
    <w:rsid w:val="004A1437"/>
    <w:rsid w:val="004A4198"/>
    <w:rsid w:val="004A54EA"/>
    <w:rsid w:val="004B0578"/>
    <w:rsid w:val="004B45DF"/>
    <w:rsid w:val="004C2FEE"/>
    <w:rsid w:val="004C55DC"/>
    <w:rsid w:val="004E34C6"/>
    <w:rsid w:val="004F62AD"/>
    <w:rsid w:val="00501AE8"/>
    <w:rsid w:val="00504B65"/>
    <w:rsid w:val="005114CE"/>
    <w:rsid w:val="0052122B"/>
    <w:rsid w:val="00524F11"/>
    <w:rsid w:val="00537DB3"/>
    <w:rsid w:val="00542885"/>
    <w:rsid w:val="005557F6"/>
    <w:rsid w:val="00563778"/>
    <w:rsid w:val="005658B3"/>
    <w:rsid w:val="00565CE8"/>
    <w:rsid w:val="00583875"/>
    <w:rsid w:val="005B1550"/>
    <w:rsid w:val="005B4AE2"/>
    <w:rsid w:val="005C3D49"/>
    <w:rsid w:val="005E63CC"/>
    <w:rsid w:val="005F6E87"/>
    <w:rsid w:val="00613129"/>
    <w:rsid w:val="00617C65"/>
    <w:rsid w:val="00624349"/>
    <w:rsid w:val="00682C69"/>
    <w:rsid w:val="006D2635"/>
    <w:rsid w:val="006D5C34"/>
    <w:rsid w:val="006D779C"/>
    <w:rsid w:val="006E4F63"/>
    <w:rsid w:val="006E729E"/>
    <w:rsid w:val="007229D0"/>
    <w:rsid w:val="00753D5A"/>
    <w:rsid w:val="007602AC"/>
    <w:rsid w:val="0076076B"/>
    <w:rsid w:val="00774B67"/>
    <w:rsid w:val="007933F1"/>
    <w:rsid w:val="00793AC6"/>
    <w:rsid w:val="007A71DE"/>
    <w:rsid w:val="007B199B"/>
    <w:rsid w:val="007B6119"/>
    <w:rsid w:val="007C1DA0"/>
    <w:rsid w:val="007C2B74"/>
    <w:rsid w:val="007E2A15"/>
    <w:rsid w:val="007E56C4"/>
    <w:rsid w:val="00804B61"/>
    <w:rsid w:val="008107D6"/>
    <w:rsid w:val="00811C54"/>
    <w:rsid w:val="0081529A"/>
    <w:rsid w:val="00826355"/>
    <w:rsid w:val="00841645"/>
    <w:rsid w:val="00852EC6"/>
    <w:rsid w:val="0088782D"/>
    <w:rsid w:val="008A0543"/>
    <w:rsid w:val="008B24BB"/>
    <w:rsid w:val="008B57DD"/>
    <w:rsid w:val="008B7081"/>
    <w:rsid w:val="008C7505"/>
    <w:rsid w:val="008D40FF"/>
    <w:rsid w:val="008D4A71"/>
    <w:rsid w:val="00902964"/>
    <w:rsid w:val="009126F8"/>
    <w:rsid w:val="00912CF8"/>
    <w:rsid w:val="0094790F"/>
    <w:rsid w:val="00966B90"/>
    <w:rsid w:val="009737B7"/>
    <w:rsid w:val="009802C4"/>
    <w:rsid w:val="00995E7F"/>
    <w:rsid w:val="009973A4"/>
    <w:rsid w:val="009976D9"/>
    <w:rsid w:val="00997A3E"/>
    <w:rsid w:val="009A4EA3"/>
    <w:rsid w:val="009A55DC"/>
    <w:rsid w:val="009B2782"/>
    <w:rsid w:val="009C220D"/>
    <w:rsid w:val="009D1A91"/>
    <w:rsid w:val="009F4DF6"/>
    <w:rsid w:val="009F64C7"/>
    <w:rsid w:val="00A15346"/>
    <w:rsid w:val="00A164D8"/>
    <w:rsid w:val="00A211B2"/>
    <w:rsid w:val="00A2727E"/>
    <w:rsid w:val="00A35524"/>
    <w:rsid w:val="00A724E1"/>
    <w:rsid w:val="00A74F99"/>
    <w:rsid w:val="00A76FD9"/>
    <w:rsid w:val="00A82BA3"/>
    <w:rsid w:val="00A8383F"/>
    <w:rsid w:val="00A94ACC"/>
    <w:rsid w:val="00AA364D"/>
    <w:rsid w:val="00AC00EF"/>
    <w:rsid w:val="00AC08D5"/>
    <w:rsid w:val="00AE6FA4"/>
    <w:rsid w:val="00B03907"/>
    <w:rsid w:val="00B11811"/>
    <w:rsid w:val="00B311E1"/>
    <w:rsid w:val="00B41B25"/>
    <w:rsid w:val="00B420CA"/>
    <w:rsid w:val="00B4735C"/>
    <w:rsid w:val="00B73C0B"/>
    <w:rsid w:val="00B90EC2"/>
    <w:rsid w:val="00BA0B5B"/>
    <w:rsid w:val="00BA268F"/>
    <w:rsid w:val="00BB75F7"/>
    <w:rsid w:val="00BD2CD4"/>
    <w:rsid w:val="00BF0A75"/>
    <w:rsid w:val="00BF2D66"/>
    <w:rsid w:val="00C079CA"/>
    <w:rsid w:val="00C5330F"/>
    <w:rsid w:val="00C67741"/>
    <w:rsid w:val="00C67804"/>
    <w:rsid w:val="00C74647"/>
    <w:rsid w:val="00C76039"/>
    <w:rsid w:val="00C76480"/>
    <w:rsid w:val="00C80AD2"/>
    <w:rsid w:val="00C92FD6"/>
    <w:rsid w:val="00C95870"/>
    <w:rsid w:val="00CA28E6"/>
    <w:rsid w:val="00CB7F7D"/>
    <w:rsid w:val="00CC2CA2"/>
    <w:rsid w:val="00CC7166"/>
    <w:rsid w:val="00CD247C"/>
    <w:rsid w:val="00CF21C5"/>
    <w:rsid w:val="00D03A13"/>
    <w:rsid w:val="00D14E73"/>
    <w:rsid w:val="00D22F1D"/>
    <w:rsid w:val="00D4274D"/>
    <w:rsid w:val="00D45D50"/>
    <w:rsid w:val="00D47B2B"/>
    <w:rsid w:val="00D6155E"/>
    <w:rsid w:val="00D75B66"/>
    <w:rsid w:val="00D90A75"/>
    <w:rsid w:val="00DA4B5C"/>
    <w:rsid w:val="00DC47A2"/>
    <w:rsid w:val="00DE1551"/>
    <w:rsid w:val="00DE7FB7"/>
    <w:rsid w:val="00DF6FCC"/>
    <w:rsid w:val="00E17B2B"/>
    <w:rsid w:val="00E20DDA"/>
    <w:rsid w:val="00E32A8B"/>
    <w:rsid w:val="00E36054"/>
    <w:rsid w:val="00E37E7B"/>
    <w:rsid w:val="00E46E04"/>
    <w:rsid w:val="00E502C5"/>
    <w:rsid w:val="00E546D2"/>
    <w:rsid w:val="00E67336"/>
    <w:rsid w:val="00E87396"/>
    <w:rsid w:val="00EB478A"/>
    <w:rsid w:val="00EC42A3"/>
    <w:rsid w:val="00EF6F7D"/>
    <w:rsid w:val="00F02A61"/>
    <w:rsid w:val="00F416FF"/>
    <w:rsid w:val="00F573DC"/>
    <w:rsid w:val="00F7182C"/>
    <w:rsid w:val="00F74285"/>
    <w:rsid w:val="00F76F2E"/>
    <w:rsid w:val="00F83033"/>
    <w:rsid w:val="00F930CC"/>
    <w:rsid w:val="00F95847"/>
    <w:rsid w:val="00F966AA"/>
    <w:rsid w:val="00FB538F"/>
    <w:rsid w:val="00FC3071"/>
    <w:rsid w:val="00FD5902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33C"/>
    <w:rPr>
      <w:rFonts w:ascii="Tahoma" w:hAnsi="Tahoma"/>
      <w:sz w:val="16"/>
      <w:szCs w:val="24"/>
    </w:rPr>
  </w:style>
  <w:style w:type="paragraph" w:styleId="Overskrift1">
    <w:name w:val="heading 1"/>
    <w:basedOn w:val="Normal"/>
    <w:next w:val="Normal"/>
    <w:qFormat/>
    <w:rsid w:val="008D40FF"/>
    <w:pPr>
      <w:tabs>
        <w:tab w:val="left" w:pos="7185"/>
      </w:tabs>
      <w:spacing w:before="200"/>
      <w:ind w:left="90"/>
      <w:outlineLvl w:val="0"/>
    </w:pPr>
    <w:rPr>
      <w:b/>
      <w:caps/>
      <w:sz w:val="28"/>
      <w:szCs w:val="28"/>
    </w:rPr>
  </w:style>
  <w:style w:type="paragraph" w:styleId="Overskrift2">
    <w:name w:val="heading 2"/>
    <w:basedOn w:val="Normal"/>
    <w:next w:val="Normal"/>
    <w:qFormat/>
    <w:rsid w:val="00491740"/>
    <w:pPr>
      <w:tabs>
        <w:tab w:val="left" w:pos="7185"/>
      </w:tabs>
      <w:outlineLvl w:val="1"/>
    </w:pPr>
    <w:rPr>
      <w:b/>
      <w:caps/>
      <w:color w:val="000000"/>
      <w:sz w:val="18"/>
      <w:szCs w:val="20"/>
    </w:rPr>
  </w:style>
  <w:style w:type="paragraph" w:styleId="Overskrift3">
    <w:name w:val="heading 3"/>
    <w:basedOn w:val="Normal"/>
    <w:next w:val="Normal"/>
    <w:qFormat/>
    <w:rsid w:val="008D40FF"/>
    <w:pPr>
      <w:spacing w:after="200"/>
      <w:ind w:left="90"/>
      <w:outlineLvl w:val="2"/>
    </w:pPr>
    <w:rPr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semiHidden/>
    <w:rsid w:val="0002798A"/>
    <w:rPr>
      <w:rFonts w:cs="Tahoma"/>
      <w:szCs w:val="16"/>
    </w:rPr>
  </w:style>
  <w:style w:type="paragraph" w:customStyle="1" w:styleId="Italics">
    <w:name w:val="Italics"/>
    <w:basedOn w:val="Normal"/>
    <w:rsid w:val="008D40FF"/>
    <w:rPr>
      <w:i/>
    </w:rPr>
  </w:style>
  <w:style w:type="paragraph" w:customStyle="1" w:styleId="Text">
    <w:name w:val="Text"/>
    <w:basedOn w:val="Normal"/>
    <w:rsid w:val="00212276"/>
    <w:pPr>
      <w:spacing w:before="100" w:after="100" w:line="288" w:lineRule="auto"/>
    </w:pPr>
  </w:style>
  <w:style w:type="paragraph" w:customStyle="1" w:styleId="CheckBox">
    <w:name w:val="Check Box"/>
    <w:basedOn w:val="Normal"/>
    <w:link w:val="CheckBoxChar"/>
    <w:rsid w:val="00CA28E6"/>
    <w:rPr>
      <w:color w:val="999999"/>
    </w:rPr>
  </w:style>
  <w:style w:type="paragraph" w:customStyle="1" w:styleId="Centered">
    <w:name w:val="Centered"/>
    <w:basedOn w:val="Normal"/>
    <w:rsid w:val="00212276"/>
    <w:pPr>
      <w:jc w:val="center"/>
    </w:pPr>
  </w:style>
  <w:style w:type="character" w:customStyle="1" w:styleId="CheckBoxChar">
    <w:name w:val="Check Box Char"/>
    <w:basedOn w:val="Standardskriftforavsnitt"/>
    <w:link w:val="CheckBox"/>
    <w:rsid w:val="00CA28E6"/>
    <w:rPr>
      <w:rFonts w:ascii="Tahoma" w:hAnsi="Tahoma"/>
      <w:color w:val="999999"/>
      <w:sz w:val="16"/>
      <w:szCs w:val="24"/>
      <w:lang w:val="en-US" w:eastAsia="en-US" w:bidi="ar-SA"/>
    </w:rPr>
  </w:style>
  <w:style w:type="paragraph" w:customStyle="1" w:styleId="AdditionalComments">
    <w:name w:val="Additional Comments"/>
    <w:basedOn w:val="Normal"/>
    <w:rsid w:val="00D4274D"/>
    <w:pPr>
      <w:spacing w:before="100"/>
    </w:pPr>
    <w:rPr>
      <w:caps/>
      <w:szCs w:val="16"/>
    </w:rPr>
  </w:style>
  <w:style w:type="paragraph" w:styleId="Topptekst">
    <w:name w:val="header"/>
    <w:basedOn w:val="Normal"/>
    <w:link w:val="TopptekstTegn"/>
    <w:uiPriority w:val="99"/>
    <w:unhideWhenUsed/>
    <w:rsid w:val="00AC00EF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C00EF"/>
    <w:rPr>
      <w:rFonts w:ascii="Tahoma" w:hAnsi="Tahoma"/>
      <w:sz w:val="16"/>
      <w:szCs w:val="24"/>
    </w:rPr>
  </w:style>
  <w:style w:type="paragraph" w:styleId="Bunntekst">
    <w:name w:val="footer"/>
    <w:basedOn w:val="Normal"/>
    <w:link w:val="BunntekstTegn"/>
    <w:uiPriority w:val="99"/>
    <w:unhideWhenUsed/>
    <w:rsid w:val="00AC00EF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C00EF"/>
    <w:rPr>
      <w:rFonts w:ascii="Tahoma" w:hAnsi="Tahoma"/>
      <w:sz w:val="16"/>
      <w:szCs w:val="24"/>
    </w:rPr>
  </w:style>
  <w:style w:type="character" w:styleId="Plassholdertekst">
    <w:name w:val="Placeholder Text"/>
    <w:basedOn w:val="Standardskriftforavsnitt"/>
    <w:uiPriority w:val="99"/>
    <w:semiHidden/>
    <w:rsid w:val="00E17B2B"/>
    <w:rPr>
      <w:color w:val="808080"/>
    </w:rPr>
  </w:style>
  <w:style w:type="paragraph" w:styleId="Listeavsnitt">
    <w:name w:val="List Paragraph"/>
    <w:basedOn w:val="Normal"/>
    <w:uiPriority w:val="34"/>
    <w:qFormat/>
    <w:rsid w:val="00A164D8"/>
    <w:pPr>
      <w:ind w:left="720"/>
      <w:contextualSpacing/>
    </w:pPr>
  </w:style>
  <w:style w:type="table" w:customStyle="1" w:styleId="Rutenettabelllys1">
    <w:name w:val="Rutenettabell lys1"/>
    <w:basedOn w:val="Vanligtabell"/>
    <w:uiPriority w:val="40"/>
    <w:rsid w:val="009B278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kobling">
    <w:name w:val="Hyperlink"/>
    <w:basedOn w:val="Standardskriftforavsnitt"/>
    <w:uiPriority w:val="99"/>
    <w:semiHidden/>
    <w:unhideWhenUsed/>
    <w:rsid w:val="00F573DC"/>
    <w:rPr>
      <w:color w:val="0000FF"/>
      <w:u w:val="single"/>
    </w:rPr>
  </w:style>
  <w:style w:type="table" w:styleId="Tabellrutenett">
    <w:name w:val="Table Grid"/>
    <w:basedOn w:val="Vanligtabell"/>
    <w:rsid w:val="006243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anligtabell21">
    <w:name w:val="Vanlig tabell 21"/>
    <w:basedOn w:val="Vanligtabell"/>
    <w:uiPriority w:val="42"/>
    <w:rsid w:val="006243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33C"/>
    <w:rPr>
      <w:rFonts w:ascii="Tahoma" w:hAnsi="Tahoma"/>
      <w:sz w:val="16"/>
      <w:szCs w:val="24"/>
    </w:rPr>
  </w:style>
  <w:style w:type="paragraph" w:styleId="Overskrift1">
    <w:name w:val="heading 1"/>
    <w:basedOn w:val="Normal"/>
    <w:next w:val="Normal"/>
    <w:qFormat/>
    <w:rsid w:val="008D40FF"/>
    <w:pPr>
      <w:tabs>
        <w:tab w:val="left" w:pos="7185"/>
      </w:tabs>
      <w:spacing w:before="200"/>
      <w:ind w:left="90"/>
      <w:outlineLvl w:val="0"/>
    </w:pPr>
    <w:rPr>
      <w:b/>
      <w:caps/>
      <w:sz w:val="28"/>
      <w:szCs w:val="28"/>
    </w:rPr>
  </w:style>
  <w:style w:type="paragraph" w:styleId="Overskrift2">
    <w:name w:val="heading 2"/>
    <w:basedOn w:val="Normal"/>
    <w:next w:val="Normal"/>
    <w:qFormat/>
    <w:rsid w:val="00491740"/>
    <w:pPr>
      <w:tabs>
        <w:tab w:val="left" w:pos="7185"/>
      </w:tabs>
      <w:outlineLvl w:val="1"/>
    </w:pPr>
    <w:rPr>
      <w:b/>
      <w:caps/>
      <w:color w:val="000000"/>
      <w:sz w:val="18"/>
      <w:szCs w:val="20"/>
    </w:rPr>
  </w:style>
  <w:style w:type="paragraph" w:styleId="Overskrift3">
    <w:name w:val="heading 3"/>
    <w:basedOn w:val="Normal"/>
    <w:next w:val="Normal"/>
    <w:qFormat/>
    <w:rsid w:val="008D40FF"/>
    <w:pPr>
      <w:spacing w:after="200"/>
      <w:ind w:left="90"/>
      <w:outlineLvl w:val="2"/>
    </w:pPr>
    <w:rPr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semiHidden/>
    <w:rsid w:val="0002798A"/>
    <w:rPr>
      <w:rFonts w:cs="Tahoma"/>
      <w:szCs w:val="16"/>
    </w:rPr>
  </w:style>
  <w:style w:type="paragraph" w:customStyle="1" w:styleId="Italics">
    <w:name w:val="Italics"/>
    <w:basedOn w:val="Normal"/>
    <w:rsid w:val="008D40FF"/>
    <w:rPr>
      <w:i/>
    </w:rPr>
  </w:style>
  <w:style w:type="paragraph" w:customStyle="1" w:styleId="Text">
    <w:name w:val="Text"/>
    <w:basedOn w:val="Normal"/>
    <w:rsid w:val="00212276"/>
    <w:pPr>
      <w:spacing w:before="100" w:after="100" w:line="288" w:lineRule="auto"/>
    </w:pPr>
  </w:style>
  <w:style w:type="paragraph" w:customStyle="1" w:styleId="CheckBox">
    <w:name w:val="Check Box"/>
    <w:basedOn w:val="Normal"/>
    <w:link w:val="CheckBoxChar"/>
    <w:rsid w:val="00CA28E6"/>
    <w:rPr>
      <w:color w:val="999999"/>
    </w:rPr>
  </w:style>
  <w:style w:type="paragraph" w:customStyle="1" w:styleId="Centered">
    <w:name w:val="Centered"/>
    <w:basedOn w:val="Normal"/>
    <w:rsid w:val="00212276"/>
    <w:pPr>
      <w:jc w:val="center"/>
    </w:pPr>
  </w:style>
  <w:style w:type="character" w:customStyle="1" w:styleId="CheckBoxChar">
    <w:name w:val="Check Box Char"/>
    <w:basedOn w:val="Standardskriftforavsnitt"/>
    <w:link w:val="CheckBox"/>
    <w:rsid w:val="00CA28E6"/>
    <w:rPr>
      <w:rFonts w:ascii="Tahoma" w:hAnsi="Tahoma"/>
      <w:color w:val="999999"/>
      <w:sz w:val="16"/>
      <w:szCs w:val="24"/>
      <w:lang w:val="en-US" w:eastAsia="en-US" w:bidi="ar-SA"/>
    </w:rPr>
  </w:style>
  <w:style w:type="paragraph" w:customStyle="1" w:styleId="AdditionalComments">
    <w:name w:val="Additional Comments"/>
    <w:basedOn w:val="Normal"/>
    <w:rsid w:val="00D4274D"/>
    <w:pPr>
      <w:spacing w:before="100"/>
    </w:pPr>
    <w:rPr>
      <w:caps/>
      <w:szCs w:val="16"/>
    </w:rPr>
  </w:style>
  <w:style w:type="paragraph" w:styleId="Topptekst">
    <w:name w:val="header"/>
    <w:basedOn w:val="Normal"/>
    <w:link w:val="TopptekstTegn"/>
    <w:uiPriority w:val="99"/>
    <w:unhideWhenUsed/>
    <w:rsid w:val="00AC00EF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C00EF"/>
    <w:rPr>
      <w:rFonts w:ascii="Tahoma" w:hAnsi="Tahoma"/>
      <w:sz w:val="16"/>
      <w:szCs w:val="24"/>
    </w:rPr>
  </w:style>
  <w:style w:type="paragraph" w:styleId="Bunntekst">
    <w:name w:val="footer"/>
    <w:basedOn w:val="Normal"/>
    <w:link w:val="BunntekstTegn"/>
    <w:uiPriority w:val="99"/>
    <w:unhideWhenUsed/>
    <w:rsid w:val="00AC00EF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C00EF"/>
    <w:rPr>
      <w:rFonts w:ascii="Tahoma" w:hAnsi="Tahoma"/>
      <w:sz w:val="16"/>
      <w:szCs w:val="24"/>
    </w:rPr>
  </w:style>
  <w:style w:type="character" w:styleId="Plassholdertekst">
    <w:name w:val="Placeholder Text"/>
    <w:basedOn w:val="Standardskriftforavsnitt"/>
    <w:uiPriority w:val="99"/>
    <w:semiHidden/>
    <w:rsid w:val="00E17B2B"/>
    <w:rPr>
      <w:color w:val="808080"/>
    </w:rPr>
  </w:style>
  <w:style w:type="paragraph" w:styleId="Listeavsnitt">
    <w:name w:val="List Paragraph"/>
    <w:basedOn w:val="Normal"/>
    <w:uiPriority w:val="34"/>
    <w:qFormat/>
    <w:rsid w:val="00A164D8"/>
    <w:pPr>
      <w:ind w:left="720"/>
      <w:contextualSpacing/>
    </w:pPr>
  </w:style>
  <w:style w:type="table" w:customStyle="1" w:styleId="Rutenettabelllys1">
    <w:name w:val="Rutenettabell lys1"/>
    <w:basedOn w:val="Vanligtabell"/>
    <w:uiPriority w:val="40"/>
    <w:rsid w:val="009B278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kobling">
    <w:name w:val="Hyperlink"/>
    <w:basedOn w:val="Standardskriftforavsnitt"/>
    <w:uiPriority w:val="99"/>
    <w:semiHidden/>
    <w:unhideWhenUsed/>
    <w:rsid w:val="00F573DC"/>
    <w:rPr>
      <w:color w:val="0000FF"/>
      <w:u w:val="single"/>
    </w:rPr>
  </w:style>
  <w:style w:type="table" w:styleId="Tabellrutenett">
    <w:name w:val="Table Grid"/>
    <w:basedOn w:val="Vanligtabell"/>
    <w:rsid w:val="006243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anligtabell21">
    <w:name w:val="Vanlig tabell 21"/>
    <w:basedOn w:val="Vanligtabell"/>
    <w:uiPriority w:val="42"/>
    <w:rsid w:val="006243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08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runn\AppData\Roaming\Microsoft\Templates\Evalueringsskjema%20for%20jobbs&#248;k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CCB8E-8B5C-418F-B766-DFB6C28A94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3A23FD-5074-418F-9776-500FA32B1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Evalueringsskjema for jobbsøker</Template>
  <TotalTime>0</TotalTime>
  <Pages>5</Pages>
  <Words>340</Words>
  <Characters>1807</Characters>
  <Application>Microsoft Office Word</Application>
  <DocSecurity>0</DocSecurity>
  <Lines>15</Lines>
  <Paragraphs>4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Job applicant assessment form</vt:lpstr>
      <vt:lpstr/>
    </vt:vector>
  </TitlesOfParts>
  <Company/>
  <LinksUpToDate>false</LinksUpToDate>
  <CharactersWithSpaces>2143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applicant assessment form</dc:title>
  <dc:creator>Torunn</dc:creator>
  <cp:lastModifiedBy>Tomas Hafmo</cp:lastModifiedBy>
  <cp:revision>2</cp:revision>
  <cp:lastPrinted>2016-01-26T10:21:00Z</cp:lastPrinted>
  <dcterms:created xsi:type="dcterms:W3CDTF">2016-02-02T12:47:00Z</dcterms:created>
  <dcterms:modified xsi:type="dcterms:W3CDTF">2016-02-02T12:47:00Z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TC060888121033</vt:lpwstr>
  </property>
</Properties>
</file>